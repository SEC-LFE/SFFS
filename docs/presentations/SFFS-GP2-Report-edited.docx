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D1AE" w14:textId="77777777" w:rsidR="00A76D3B" w:rsidRDefault="00C53C5B">
      <w:pPr>
        <w:jc w:val="center"/>
        <w:rPr>
          <w:b/>
          <w:bCs/>
          <w:sz w:val="38"/>
          <w:szCs w:val="38"/>
        </w:rPr>
      </w:pPr>
      <w:r>
        <w:rPr>
          <w:rFonts w:ascii="Perpetua" w:hAnsi="Perpetua" w:cs="Perpetua"/>
          <w:b/>
          <w:bCs/>
          <w:sz w:val="28"/>
          <w:szCs w:val="28"/>
          <w:lang w:val="en-GB" w:eastAsia="en-GB"/>
        </w:rPr>
        <w:pict w14:anchorId="1B571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5pt;height:108pt" filled="t">
            <v:fill color2="black"/>
            <v:imagedata r:id="rId11" o:title="" croptop="-38f" cropbottom="-38f" cropleft="-16f" cropright="-16f"/>
          </v:shape>
        </w:pict>
      </w:r>
    </w:p>
    <w:p w14:paraId="20F6E451" w14:textId="77777777" w:rsidR="00A76D3B" w:rsidRDefault="00126F58">
      <w:pPr>
        <w:jc w:val="center"/>
        <w:rPr>
          <w:b/>
          <w:bCs/>
          <w:sz w:val="34"/>
          <w:szCs w:val="34"/>
        </w:rPr>
      </w:pPr>
      <w:r>
        <w:rPr>
          <w:b/>
          <w:bCs/>
          <w:sz w:val="38"/>
          <w:szCs w:val="38"/>
        </w:rPr>
        <w:t>Applied Science Private University</w:t>
      </w:r>
    </w:p>
    <w:p w14:paraId="3AA1C4AD" w14:textId="77777777" w:rsidR="00A76D3B" w:rsidRDefault="00126F58">
      <w:pPr>
        <w:jc w:val="center"/>
        <w:rPr>
          <w:b/>
          <w:bCs/>
          <w:sz w:val="30"/>
          <w:szCs w:val="30"/>
        </w:rPr>
      </w:pPr>
      <w:r>
        <w:rPr>
          <w:b/>
          <w:bCs/>
          <w:sz w:val="34"/>
          <w:szCs w:val="34"/>
        </w:rPr>
        <w:t>Faculty of Information Technology</w:t>
      </w:r>
    </w:p>
    <w:p w14:paraId="6B030519" w14:textId="77777777" w:rsidR="00A76D3B" w:rsidRDefault="00A76D3B">
      <w:pPr>
        <w:jc w:val="center"/>
        <w:rPr>
          <w:b/>
          <w:bCs/>
          <w:sz w:val="30"/>
          <w:szCs w:val="30"/>
        </w:rPr>
      </w:pPr>
    </w:p>
    <w:p w14:paraId="6DE791A1" w14:textId="77777777" w:rsidR="00A76D3B" w:rsidRDefault="00A76D3B">
      <w:pPr>
        <w:jc w:val="center"/>
        <w:rPr>
          <w:b/>
          <w:bCs/>
          <w:sz w:val="30"/>
          <w:szCs w:val="30"/>
        </w:rPr>
      </w:pPr>
    </w:p>
    <w:p w14:paraId="67CACFF0" w14:textId="77777777" w:rsidR="00A76D3B" w:rsidRDefault="00A76D3B">
      <w:pPr>
        <w:jc w:val="center"/>
        <w:rPr>
          <w:b/>
          <w:bCs/>
          <w:sz w:val="30"/>
          <w:szCs w:val="30"/>
        </w:rPr>
      </w:pPr>
    </w:p>
    <w:p w14:paraId="6A980D2A" w14:textId="77777777" w:rsidR="00A76D3B" w:rsidRDefault="00126F58">
      <w:pPr>
        <w:jc w:val="center"/>
        <w:rPr>
          <w:b/>
          <w:bCs/>
          <w:sz w:val="30"/>
          <w:szCs w:val="30"/>
        </w:rPr>
      </w:pPr>
      <w:r>
        <w:rPr>
          <w:b/>
          <w:bCs/>
          <w:sz w:val="30"/>
          <w:szCs w:val="30"/>
        </w:rPr>
        <w:t>Graduation Project Report</w:t>
      </w:r>
    </w:p>
    <w:p w14:paraId="663E026F" w14:textId="77777777" w:rsidR="00A76D3B" w:rsidRDefault="00A76D3B">
      <w:pPr>
        <w:jc w:val="center"/>
        <w:rPr>
          <w:b/>
          <w:bCs/>
          <w:sz w:val="30"/>
          <w:szCs w:val="30"/>
        </w:rPr>
      </w:pPr>
    </w:p>
    <w:p w14:paraId="73F05807" w14:textId="77777777" w:rsidR="00A76D3B" w:rsidRDefault="00A76D3B">
      <w:pPr>
        <w:widowControl/>
        <w:tabs>
          <w:tab w:val="left" w:pos="3420"/>
        </w:tabs>
        <w:autoSpaceDE/>
        <w:spacing w:line="480" w:lineRule="auto"/>
        <w:jc w:val="center"/>
        <w:rPr>
          <w:b/>
          <w:bCs/>
          <w:sz w:val="30"/>
          <w:szCs w:val="30"/>
        </w:rPr>
      </w:pPr>
    </w:p>
    <w:p w14:paraId="666E0079" w14:textId="77777777" w:rsidR="00A76D3B" w:rsidRDefault="00126F58">
      <w:pPr>
        <w:tabs>
          <w:tab w:val="left" w:pos="3420"/>
        </w:tabs>
        <w:spacing w:line="480" w:lineRule="auto"/>
        <w:jc w:val="center"/>
        <w:rPr>
          <w:b/>
          <w:bCs/>
          <w:sz w:val="30"/>
          <w:szCs w:val="30"/>
        </w:rPr>
      </w:pPr>
      <w:r>
        <w:rPr>
          <w:sz w:val="36"/>
          <w:szCs w:val="36"/>
        </w:rPr>
        <w:t>SFFS (Smart File Fortify System)</w:t>
      </w:r>
    </w:p>
    <w:p w14:paraId="25150C95" w14:textId="77777777" w:rsidR="00A76D3B" w:rsidRDefault="00A76D3B">
      <w:pPr>
        <w:jc w:val="center"/>
        <w:rPr>
          <w:b/>
          <w:bCs/>
          <w:sz w:val="30"/>
          <w:szCs w:val="30"/>
        </w:rPr>
      </w:pPr>
    </w:p>
    <w:p w14:paraId="339075D0" w14:textId="77777777" w:rsidR="00A76D3B" w:rsidRDefault="00A76D3B">
      <w:pPr>
        <w:jc w:val="center"/>
        <w:rPr>
          <w:b/>
          <w:bCs/>
          <w:sz w:val="30"/>
          <w:szCs w:val="30"/>
        </w:rPr>
      </w:pPr>
    </w:p>
    <w:p w14:paraId="4804838E" w14:textId="77777777" w:rsidR="00A76D3B" w:rsidRDefault="00126F58">
      <w:pPr>
        <w:jc w:val="center"/>
        <w:rPr>
          <w:sz w:val="32"/>
          <w:szCs w:val="32"/>
        </w:rPr>
      </w:pPr>
      <w:r>
        <w:rPr>
          <w:b/>
          <w:bCs/>
          <w:sz w:val="30"/>
          <w:szCs w:val="30"/>
        </w:rPr>
        <w:t xml:space="preserve">Prepared by: </w:t>
      </w:r>
    </w:p>
    <w:p w14:paraId="7037B400" w14:textId="77777777" w:rsidR="00A76D3B" w:rsidRDefault="00126F58">
      <w:pPr>
        <w:spacing w:line="480" w:lineRule="auto"/>
        <w:jc w:val="center"/>
        <w:rPr>
          <w:sz w:val="32"/>
          <w:szCs w:val="32"/>
        </w:rPr>
      </w:pPr>
      <w:r>
        <w:rPr>
          <w:sz w:val="32"/>
          <w:szCs w:val="32"/>
        </w:rPr>
        <w:t>Ibraheem Abusnineh 202211641</w:t>
      </w:r>
    </w:p>
    <w:p w14:paraId="240166E7" w14:textId="77777777" w:rsidR="00A76D3B" w:rsidRDefault="00126F58">
      <w:pPr>
        <w:spacing w:line="480" w:lineRule="auto"/>
        <w:jc w:val="center"/>
        <w:rPr>
          <w:sz w:val="36"/>
          <w:szCs w:val="36"/>
        </w:rPr>
      </w:pPr>
      <w:r>
        <w:rPr>
          <w:sz w:val="32"/>
          <w:szCs w:val="32"/>
        </w:rPr>
        <w:t>Karim Taha 202210196</w:t>
      </w:r>
    </w:p>
    <w:p w14:paraId="64D56BFB" w14:textId="77777777" w:rsidR="00A76D3B" w:rsidRDefault="00126F58">
      <w:pPr>
        <w:spacing w:line="480" w:lineRule="auto"/>
        <w:jc w:val="center"/>
        <w:rPr>
          <w:sz w:val="36"/>
          <w:szCs w:val="36"/>
        </w:rPr>
      </w:pPr>
      <w:r>
        <w:rPr>
          <w:sz w:val="36"/>
          <w:szCs w:val="36"/>
        </w:rPr>
        <w:t xml:space="preserve">Mazin </w:t>
      </w:r>
      <w:proofErr w:type="spellStart"/>
      <w:r>
        <w:rPr>
          <w:sz w:val="36"/>
          <w:szCs w:val="36"/>
        </w:rPr>
        <w:t>Alsarahin</w:t>
      </w:r>
      <w:proofErr w:type="spellEnd"/>
      <w:r>
        <w:rPr>
          <w:sz w:val="36"/>
          <w:szCs w:val="36"/>
        </w:rPr>
        <w:t xml:space="preserve"> 202110547</w:t>
      </w:r>
    </w:p>
    <w:p w14:paraId="6A9C61A2" w14:textId="77777777" w:rsidR="00A76D3B" w:rsidRDefault="00A76D3B">
      <w:pPr>
        <w:spacing w:line="480" w:lineRule="auto"/>
        <w:jc w:val="center"/>
        <w:rPr>
          <w:sz w:val="36"/>
          <w:szCs w:val="36"/>
        </w:rPr>
      </w:pPr>
    </w:p>
    <w:p w14:paraId="0C5A81CF" w14:textId="77777777" w:rsidR="00A76D3B" w:rsidRDefault="00A76D3B">
      <w:pPr>
        <w:jc w:val="center"/>
        <w:rPr>
          <w:b/>
          <w:bCs/>
          <w:sz w:val="30"/>
          <w:szCs w:val="30"/>
        </w:rPr>
      </w:pPr>
    </w:p>
    <w:p w14:paraId="0732A2A4" w14:textId="77777777" w:rsidR="00A76D3B" w:rsidRDefault="00126F58">
      <w:pPr>
        <w:jc w:val="center"/>
        <w:rPr>
          <w:b/>
          <w:bCs/>
          <w:sz w:val="30"/>
          <w:szCs w:val="30"/>
        </w:rPr>
      </w:pPr>
      <w:r>
        <w:rPr>
          <w:b/>
          <w:bCs/>
          <w:sz w:val="30"/>
          <w:szCs w:val="30"/>
        </w:rPr>
        <w:t xml:space="preserve">Supervised by: </w:t>
      </w:r>
    </w:p>
    <w:p w14:paraId="3C962926" w14:textId="77777777" w:rsidR="00A76D3B" w:rsidRDefault="00126F58">
      <w:pPr>
        <w:spacing w:line="480" w:lineRule="auto"/>
        <w:jc w:val="center"/>
      </w:pPr>
      <w:proofErr w:type="spellStart"/>
      <w:proofErr w:type="gramStart"/>
      <w:r>
        <w:rPr>
          <w:b/>
          <w:bCs/>
          <w:sz w:val="30"/>
          <w:szCs w:val="30"/>
        </w:rPr>
        <w:t>Dr.Ismat</w:t>
      </w:r>
      <w:proofErr w:type="spellEnd"/>
      <w:proofErr w:type="gramEnd"/>
      <w:r>
        <w:rPr>
          <w:b/>
          <w:bCs/>
          <w:sz w:val="30"/>
          <w:szCs w:val="30"/>
        </w:rPr>
        <w:t xml:space="preserve"> </w:t>
      </w:r>
      <w:proofErr w:type="spellStart"/>
      <w:r>
        <w:rPr>
          <w:b/>
          <w:bCs/>
          <w:sz w:val="30"/>
          <w:szCs w:val="30"/>
        </w:rPr>
        <w:t>Aldmour</w:t>
      </w:r>
      <w:proofErr w:type="spellEnd"/>
    </w:p>
    <w:p w14:paraId="67B559CA" w14:textId="77777777" w:rsidR="00A76D3B" w:rsidRDefault="00A76D3B">
      <w:pPr>
        <w:spacing w:line="480" w:lineRule="auto"/>
        <w:jc w:val="center"/>
      </w:pPr>
    </w:p>
    <w:p w14:paraId="3342830F" w14:textId="77777777" w:rsidR="00A76D3B" w:rsidRDefault="00126F58">
      <w:pPr>
        <w:jc w:val="center"/>
        <w:rPr>
          <w:b/>
          <w:bCs/>
          <w:sz w:val="30"/>
          <w:szCs w:val="30"/>
        </w:rPr>
      </w:pPr>
      <w:r>
        <w:rPr>
          <w:b/>
          <w:bCs/>
          <w:sz w:val="24"/>
          <w:szCs w:val="24"/>
        </w:rPr>
        <w:t>June 2026</w:t>
      </w:r>
    </w:p>
    <w:p w14:paraId="19AAA6C6" w14:textId="77777777" w:rsidR="00A76D3B" w:rsidRDefault="00A76D3B">
      <w:pPr>
        <w:jc w:val="center"/>
        <w:rPr>
          <w:b/>
          <w:bCs/>
          <w:sz w:val="30"/>
          <w:szCs w:val="30"/>
        </w:rPr>
      </w:pPr>
    </w:p>
    <w:p w14:paraId="42CCC8FB" w14:textId="77777777" w:rsidR="00A76D3B" w:rsidRDefault="00A76D3B">
      <w:pPr>
        <w:jc w:val="center"/>
        <w:rPr>
          <w:b/>
          <w:bCs/>
          <w:sz w:val="30"/>
          <w:szCs w:val="30"/>
        </w:rPr>
      </w:pPr>
    </w:p>
    <w:p w14:paraId="454710DC" w14:textId="77777777" w:rsidR="00A76D3B" w:rsidRDefault="00126F58">
      <w:pPr>
        <w:jc w:val="center"/>
        <w:rPr>
          <w:sz w:val="28"/>
          <w:szCs w:val="28"/>
        </w:rPr>
      </w:pPr>
      <w:r>
        <w:t>Copyright © 2025-2026 Applied Science Private University. All rights are reserved</w:t>
      </w:r>
    </w:p>
    <w:p w14:paraId="525EB34B" w14:textId="77777777" w:rsidR="00A76D3B" w:rsidRDefault="00126F58">
      <w:pPr>
        <w:spacing w:line="360" w:lineRule="auto"/>
        <w:jc w:val="both"/>
        <w:rPr>
          <w:sz w:val="2"/>
          <w:szCs w:val="2"/>
        </w:rPr>
      </w:pPr>
      <w:r>
        <w:rPr>
          <w:sz w:val="28"/>
          <w:szCs w:val="28"/>
        </w:rPr>
        <w:lastRenderedPageBreak/>
        <w:t xml:space="preserve">We certify that the work and ideas presented in this project </w:t>
      </w:r>
      <w:proofErr w:type="gramStart"/>
      <w:r>
        <w:rPr>
          <w:sz w:val="28"/>
          <w:szCs w:val="28"/>
        </w:rPr>
        <w:t>is</w:t>
      </w:r>
      <w:proofErr w:type="gramEnd"/>
      <w:r>
        <w:rPr>
          <w:sz w:val="28"/>
          <w:szCs w:val="28"/>
        </w:rPr>
        <w:t xml:space="preserve"> our own unless referenced.</w:t>
      </w:r>
    </w:p>
    <w:p w14:paraId="16112941" w14:textId="77777777" w:rsidR="00A76D3B" w:rsidRDefault="00A76D3B">
      <w:pPr>
        <w:pBdr>
          <w:top w:val="single" w:sz="4" w:space="1" w:color="000000"/>
          <w:left w:val="single" w:sz="4" w:space="4" w:color="000000"/>
          <w:bottom w:val="single" w:sz="4" w:space="10" w:color="000000"/>
          <w:right w:val="single" w:sz="4" w:space="4" w:color="000000"/>
        </w:pBdr>
        <w:rPr>
          <w:sz w:val="2"/>
          <w:szCs w:val="2"/>
        </w:rPr>
      </w:pPr>
    </w:p>
    <w:p w14:paraId="2B685065" w14:textId="77777777" w:rsidR="00A76D3B" w:rsidRDefault="00126F58">
      <w:pPr>
        <w:pBdr>
          <w:top w:val="single" w:sz="4" w:space="1" w:color="000000"/>
          <w:left w:val="single" w:sz="4" w:space="4" w:color="000000"/>
          <w:bottom w:val="single" w:sz="4" w:space="10" w:color="000000"/>
          <w:right w:val="single" w:sz="4" w:space="4" w:color="000000"/>
        </w:pBdr>
        <w:spacing w:before="240" w:after="240"/>
      </w:pPr>
      <w:r>
        <w:t xml:space="preserve">Name and </w:t>
      </w:r>
      <w:proofErr w:type="gramStart"/>
      <w:r>
        <w:t>Signature:…</w:t>
      </w:r>
      <w:proofErr w:type="gramEnd"/>
      <w:r>
        <w:t>……………………………….…………………. Date: …………………</w:t>
      </w:r>
    </w:p>
    <w:p w14:paraId="5BE10BDB" w14:textId="77777777" w:rsidR="00A76D3B" w:rsidRDefault="00126F58">
      <w:pPr>
        <w:pBdr>
          <w:top w:val="single" w:sz="4" w:space="1" w:color="000000"/>
          <w:left w:val="single" w:sz="4" w:space="4" w:color="000000"/>
          <w:bottom w:val="single" w:sz="4" w:space="10" w:color="000000"/>
          <w:right w:val="single" w:sz="4" w:space="4" w:color="000000"/>
        </w:pBdr>
        <w:spacing w:before="240" w:after="240"/>
      </w:pPr>
      <w:r>
        <w:t xml:space="preserve">Name and </w:t>
      </w:r>
      <w:proofErr w:type="gramStart"/>
      <w:r>
        <w:t>Signature:…</w:t>
      </w:r>
      <w:proofErr w:type="gramEnd"/>
      <w:r>
        <w:t>……………………………….…………………. Date: …………………</w:t>
      </w:r>
    </w:p>
    <w:p w14:paraId="6390B03D" w14:textId="77777777" w:rsidR="00A76D3B" w:rsidRDefault="00126F58">
      <w:pPr>
        <w:pBdr>
          <w:top w:val="single" w:sz="4" w:space="1" w:color="000000"/>
          <w:left w:val="single" w:sz="4" w:space="4" w:color="000000"/>
          <w:bottom w:val="single" w:sz="4" w:space="10" w:color="000000"/>
          <w:right w:val="single" w:sz="4" w:space="4" w:color="000000"/>
        </w:pBdr>
        <w:spacing w:before="240" w:after="240"/>
      </w:pPr>
      <w:r>
        <w:t xml:space="preserve">Name and </w:t>
      </w:r>
      <w:proofErr w:type="gramStart"/>
      <w:r>
        <w:t>Signature:…</w:t>
      </w:r>
      <w:proofErr w:type="gramEnd"/>
      <w:r>
        <w:t>……………………………….…………………. Date: …………………</w:t>
      </w:r>
    </w:p>
    <w:p w14:paraId="40C612A4" w14:textId="77777777" w:rsidR="00A76D3B" w:rsidRDefault="00126F58">
      <w:pPr>
        <w:pBdr>
          <w:top w:val="single" w:sz="4" w:space="1" w:color="000000"/>
          <w:left w:val="single" w:sz="4" w:space="4" w:color="000000"/>
          <w:bottom w:val="single" w:sz="4" w:space="10" w:color="000000"/>
          <w:right w:val="single" w:sz="4" w:space="4" w:color="000000"/>
        </w:pBdr>
        <w:spacing w:before="240" w:after="240"/>
        <w:rPr>
          <w:sz w:val="2"/>
          <w:szCs w:val="2"/>
        </w:rPr>
      </w:pPr>
      <w:r>
        <w:t xml:space="preserve">Name and </w:t>
      </w:r>
      <w:proofErr w:type="gramStart"/>
      <w:r>
        <w:t>Signature:…</w:t>
      </w:r>
      <w:proofErr w:type="gramEnd"/>
      <w:r>
        <w:t>……………………………….…………………. Date: …………………</w:t>
      </w:r>
    </w:p>
    <w:p w14:paraId="09C5E86F" w14:textId="77777777" w:rsidR="00A76D3B" w:rsidRDefault="00A76D3B">
      <w:pPr>
        <w:pBdr>
          <w:top w:val="single" w:sz="4" w:space="1" w:color="000000"/>
          <w:left w:val="single" w:sz="4" w:space="4" w:color="000000"/>
          <w:bottom w:val="single" w:sz="4" w:space="10" w:color="000000"/>
          <w:right w:val="single" w:sz="4" w:space="4" w:color="000000"/>
        </w:pBdr>
        <w:spacing w:before="240" w:after="240"/>
        <w:rPr>
          <w:sz w:val="2"/>
          <w:szCs w:val="2"/>
        </w:rPr>
      </w:pPr>
    </w:p>
    <w:p w14:paraId="0872AF69" w14:textId="77777777" w:rsidR="00A76D3B" w:rsidRDefault="00A76D3B">
      <w:pPr>
        <w:rPr>
          <w:sz w:val="2"/>
          <w:szCs w:val="2"/>
        </w:rPr>
      </w:pPr>
    </w:p>
    <w:p w14:paraId="32C014C1" w14:textId="77777777" w:rsidR="00AA759F" w:rsidRPr="00AA759F" w:rsidRDefault="00B459F3" w:rsidP="00AA759F">
      <w:pPr>
        <w:pStyle w:val="TOCHeading"/>
        <w:jc w:val="center"/>
        <w:rPr>
          <w:b/>
          <w:bCs/>
          <w:color w:val="000000"/>
          <w:sz w:val="40"/>
          <w:szCs w:val="40"/>
        </w:rPr>
      </w:pPr>
      <w:r>
        <w:rPr>
          <w:b/>
          <w:bCs/>
          <w:color w:val="000000"/>
          <w:sz w:val="40"/>
          <w:szCs w:val="40"/>
        </w:rPr>
        <w:br w:type="page"/>
      </w:r>
      <w:r w:rsidR="00AA759F" w:rsidRPr="00AA759F">
        <w:rPr>
          <w:b/>
          <w:bCs/>
          <w:color w:val="000000"/>
          <w:sz w:val="40"/>
          <w:szCs w:val="40"/>
        </w:rPr>
        <w:lastRenderedPageBreak/>
        <w:t>Contents</w:t>
      </w:r>
    </w:p>
    <w:p w14:paraId="0DE90024"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r>
        <w:fldChar w:fldCharType="begin"/>
      </w:r>
      <w:r>
        <w:instrText xml:space="preserve"> TOC \o "1-3" \h \z \u </w:instrText>
      </w:r>
      <w:r>
        <w:fldChar w:fldCharType="separate"/>
      </w:r>
      <w:hyperlink w:anchor="_Toc230377366" w:history="1">
        <w:r w:rsidRPr="00AA759F">
          <w:rPr>
            <w:rStyle w:val="Hyperlink"/>
            <w:b/>
            <w:bCs/>
            <w:noProof/>
          </w:rPr>
          <w:t>List of Figures</w:t>
        </w:r>
        <w:r w:rsidRPr="00AA759F">
          <w:rPr>
            <w:b/>
            <w:bCs/>
            <w:noProof/>
            <w:webHidden/>
          </w:rPr>
          <w:tab/>
        </w:r>
        <w:r w:rsidRPr="00AA759F">
          <w:rPr>
            <w:b/>
            <w:bCs/>
            <w:noProof/>
            <w:webHidden/>
          </w:rPr>
          <w:fldChar w:fldCharType="begin"/>
        </w:r>
        <w:r w:rsidRPr="00AA759F">
          <w:rPr>
            <w:b/>
            <w:bCs/>
            <w:noProof/>
            <w:webHidden/>
          </w:rPr>
          <w:instrText xml:space="preserve"> PAGEREF _Toc230377366 \h </w:instrText>
        </w:r>
        <w:r w:rsidRPr="00AA759F">
          <w:rPr>
            <w:b/>
            <w:bCs/>
            <w:noProof/>
            <w:webHidden/>
          </w:rPr>
        </w:r>
        <w:r w:rsidRPr="00AA759F">
          <w:rPr>
            <w:b/>
            <w:bCs/>
            <w:noProof/>
            <w:webHidden/>
          </w:rPr>
          <w:fldChar w:fldCharType="separate"/>
        </w:r>
        <w:r w:rsidRPr="00AA759F">
          <w:rPr>
            <w:b/>
            <w:bCs/>
            <w:noProof/>
            <w:webHidden/>
          </w:rPr>
          <w:t>iii</w:t>
        </w:r>
        <w:r w:rsidRPr="00AA759F">
          <w:rPr>
            <w:b/>
            <w:bCs/>
            <w:noProof/>
            <w:webHidden/>
          </w:rPr>
          <w:fldChar w:fldCharType="end"/>
        </w:r>
      </w:hyperlink>
    </w:p>
    <w:p w14:paraId="3EB71841"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67" w:history="1">
        <w:r w:rsidRPr="00AA759F">
          <w:rPr>
            <w:rStyle w:val="Hyperlink"/>
            <w:b/>
            <w:bCs/>
            <w:noProof/>
          </w:rPr>
          <w:t>List of Tables</w:t>
        </w:r>
        <w:r w:rsidRPr="00AA759F">
          <w:rPr>
            <w:b/>
            <w:bCs/>
            <w:noProof/>
            <w:webHidden/>
          </w:rPr>
          <w:tab/>
        </w:r>
        <w:r w:rsidRPr="00AA759F">
          <w:rPr>
            <w:b/>
            <w:bCs/>
            <w:noProof/>
            <w:webHidden/>
          </w:rPr>
          <w:fldChar w:fldCharType="begin"/>
        </w:r>
        <w:r w:rsidRPr="00AA759F">
          <w:rPr>
            <w:b/>
            <w:bCs/>
            <w:noProof/>
            <w:webHidden/>
          </w:rPr>
          <w:instrText xml:space="preserve"> PAGEREF _Toc230377367 \h </w:instrText>
        </w:r>
        <w:r w:rsidRPr="00AA759F">
          <w:rPr>
            <w:b/>
            <w:bCs/>
            <w:noProof/>
            <w:webHidden/>
          </w:rPr>
        </w:r>
        <w:r w:rsidRPr="00AA759F">
          <w:rPr>
            <w:b/>
            <w:bCs/>
            <w:noProof/>
            <w:webHidden/>
          </w:rPr>
          <w:fldChar w:fldCharType="separate"/>
        </w:r>
        <w:r w:rsidRPr="00AA759F">
          <w:rPr>
            <w:b/>
            <w:bCs/>
            <w:noProof/>
            <w:webHidden/>
          </w:rPr>
          <w:t>iv</w:t>
        </w:r>
        <w:r w:rsidRPr="00AA759F">
          <w:rPr>
            <w:b/>
            <w:bCs/>
            <w:noProof/>
            <w:webHidden/>
          </w:rPr>
          <w:fldChar w:fldCharType="end"/>
        </w:r>
      </w:hyperlink>
    </w:p>
    <w:p w14:paraId="112A51C7"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68" w:history="1">
        <w:r w:rsidRPr="00AA759F">
          <w:rPr>
            <w:rStyle w:val="Hyperlink"/>
            <w:b/>
            <w:bCs/>
            <w:noProof/>
          </w:rPr>
          <w:t>List of Symbols</w:t>
        </w:r>
        <w:r w:rsidRPr="00AA759F">
          <w:rPr>
            <w:b/>
            <w:bCs/>
            <w:noProof/>
            <w:webHidden/>
          </w:rPr>
          <w:tab/>
        </w:r>
        <w:r w:rsidRPr="00AA759F">
          <w:rPr>
            <w:b/>
            <w:bCs/>
            <w:noProof/>
            <w:webHidden/>
          </w:rPr>
          <w:fldChar w:fldCharType="begin"/>
        </w:r>
        <w:r w:rsidRPr="00AA759F">
          <w:rPr>
            <w:b/>
            <w:bCs/>
            <w:noProof/>
            <w:webHidden/>
          </w:rPr>
          <w:instrText xml:space="preserve"> PAGEREF _Toc230377368 \h </w:instrText>
        </w:r>
        <w:r w:rsidRPr="00AA759F">
          <w:rPr>
            <w:b/>
            <w:bCs/>
            <w:noProof/>
            <w:webHidden/>
          </w:rPr>
        </w:r>
        <w:r w:rsidRPr="00AA759F">
          <w:rPr>
            <w:b/>
            <w:bCs/>
            <w:noProof/>
            <w:webHidden/>
          </w:rPr>
          <w:fldChar w:fldCharType="separate"/>
        </w:r>
        <w:r w:rsidRPr="00AA759F">
          <w:rPr>
            <w:b/>
            <w:bCs/>
            <w:noProof/>
            <w:webHidden/>
          </w:rPr>
          <w:t>v</w:t>
        </w:r>
        <w:r w:rsidRPr="00AA759F">
          <w:rPr>
            <w:b/>
            <w:bCs/>
            <w:noProof/>
            <w:webHidden/>
          </w:rPr>
          <w:fldChar w:fldCharType="end"/>
        </w:r>
      </w:hyperlink>
    </w:p>
    <w:p w14:paraId="1F9002CE"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69" w:history="1">
        <w:r w:rsidRPr="00AA759F">
          <w:rPr>
            <w:rStyle w:val="Hyperlink"/>
            <w:b/>
            <w:bCs/>
            <w:noProof/>
          </w:rPr>
          <w:t>Abstract</w:t>
        </w:r>
        <w:r w:rsidRPr="00AA759F">
          <w:rPr>
            <w:b/>
            <w:bCs/>
            <w:noProof/>
            <w:webHidden/>
          </w:rPr>
          <w:tab/>
        </w:r>
        <w:r w:rsidRPr="00AA759F">
          <w:rPr>
            <w:b/>
            <w:bCs/>
            <w:noProof/>
            <w:webHidden/>
          </w:rPr>
          <w:fldChar w:fldCharType="begin"/>
        </w:r>
        <w:r w:rsidRPr="00AA759F">
          <w:rPr>
            <w:b/>
            <w:bCs/>
            <w:noProof/>
            <w:webHidden/>
          </w:rPr>
          <w:instrText xml:space="preserve"> PAGEREF _Toc230377369 \h </w:instrText>
        </w:r>
        <w:r w:rsidRPr="00AA759F">
          <w:rPr>
            <w:b/>
            <w:bCs/>
            <w:noProof/>
            <w:webHidden/>
          </w:rPr>
        </w:r>
        <w:r w:rsidRPr="00AA759F">
          <w:rPr>
            <w:b/>
            <w:bCs/>
            <w:noProof/>
            <w:webHidden/>
          </w:rPr>
          <w:fldChar w:fldCharType="separate"/>
        </w:r>
        <w:r w:rsidRPr="00AA759F">
          <w:rPr>
            <w:b/>
            <w:bCs/>
            <w:noProof/>
            <w:webHidden/>
          </w:rPr>
          <w:t>vi</w:t>
        </w:r>
        <w:r w:rsidRPr="00AA759F">
          <w:rPr>
            <w:b/>
            <w:bCs/>
            <w:noProof/>
            <w:webHidden/>
          </w:rPr>
          <w:fldChar w:fldCharType="end"/>
        </w:r>
      </w:hyperlink>
    </w:p>
    <w:p w14:paraId="72C8658F"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70" w:history="1">
        <w:r w:rsidRPr="00AA759F">
          <w:rPr>
            <w:rStyle w:val="Hyperlink"/>
            <w:b/>
            <w:bCs/>
            <w:noProof/>
          </w:rPr>
          <w:t>Chapter 1: Introduction</w:t>
        </w:r>
        <w:r w:rsidRPr="00AA759F">
          <w:rPr>
            <w:b/>
            <w:bCs/>
            <w:noProof/>
            <w:webHidden/>
          </w:rPr>
          <w:tab/>
        </w:r>
        <w:r w:rsidRPr="00AA759F">
          <w:rPr>
            <w:b/>
            <w:bCs/>
            <w:noProof/>
            <w:webHidden/>
          </w:rPr>
          <w:fldChar w:fldCharType="begin"/>
        </w:r>
        <w:r w:rsidRPr="00AA759F">
          <w:rPr>
            <w:b/>
            <w:bCs/>
            <w:noProof/>
            <w:webHidden/>
          </w:rPr>
          <w:instrText xml:space="preserve"> PAGEREF _Toc230377370 \h </w:instrText>
        </w:r>
        <w:r w:rsidRPr="00AA759F">
          <w:rPr>
            <w:b/>
            <w:bCs/>
            <w:noProof/>
            <w:webHidden/>
          </w:rPr>
        </w:r>
        <w:r w:rsidRPr="00AA759F">
          <w:rPr>
            <w:b/>
            <w:bCs/>
            <w:noProof/>
            <w:webHidden/>
          </w:rPr>
          <w:fldChar w:fldCharType="separate"/>
        </w:r>
        <w:r w:rsidRPr="00AA759F">
          <w:rPr>
            <w:b/>
            <w:bCs/>
            <w:noProof/>
            <w:webHidden/>
          </w:rPr>
          <w:t>1</w:t>
        </w:r>
        <w:r w:rsidRPr="00AA759F">
          <w:rPr>
            <w:b/>
            <w:bCs/>
            <w:noProof/>
            <w:webHidden/>
          </w:rPr>
          <w:fldChar w:fldCharType="end"/>
        </w:r>
      </w:hyperlink>
    </w:p>
    <w:p w14:paraId="0CED1F28"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1" w:history="1">
        <w:r w:rsidRPr="00AA759F">
          <w:rPr>
            <w:rStyle w:val="Hyperlink"/>
            <w:rFonts w:eastAsia="Times"/>
            <w:b/>
            <w:bCs/>
            <w:noProof/>
          </w:rPr>
          <w:t>1.1</w:t>
        </w:r>
        <w:r w:rsidRPr="00AA759F">
          <w:rPr>
            <w:rFonts w:ascii="Calibri" w:hAnsi="Calibri" w:cs="Arial"/>
            <w:b/>
            <w:bCs/>
            <w:noProof/>
            <w:kern w:val="2"/>
            <w:sz w:val="22"/>
            <w:szCs w:val="22"/>
            <w:lang w:val="en-GB" w:eastAsia="en-GB"/>
          </w:rPr>
          <w:tab/>
        </w:r>
        <w:r w:rsidRPr="00AA759F">
          <w:rPr>
            <w:rStyle w:val="Hyperlink"/>
            <w:rFonts w:eastAsia="Times"/>
            <w:b/>
            <w:bCs/>
            <w:noProof/>
          </w:rPr>
          <w:t>Description of the current situation and opportunity</w:t>
        </w:r>
        <w:r w:rsidRPr="00AA759F">
          <w:rPr>
            <w:b/>
            <w:bCs/>
            <w:noProof/>
            <w:webHidden/>
          </w:rPr>
          <w:tab/>
        </w:r>
        <w:r w:rsidRPr="00AA759F">
          <w:rPr>
            <w:b/>
            <w:bCs/>
            <w:noProof/>
            <w:webHidden/>
          </w:rPr>
          <w:fldChar w:fldCharType="begin"/>
        </w:r>
        <w:r w:rsidRPr="00AA759F">
          <w:rPr>
            <w:b/>
            <w:bCs/>
            <w:noProof/>
            <w:webHidden/>
          </w:rPr>
          <w:instrText xml:space="preserve"> PAGEREF _Toc230377371 \h </w:instrText>
        </w:r>
        <w:r w:rsidRPr="00AA759F">
          <w:rPr>
            <w:b/>
            <w:bCs/>
            <w:noProof/>
            <w:webHidden/>
          </w:rPr>
        </w:r>
        <w:r w:rsidRPr="00AA759F">
          <w:rPr>
            <w:b/>
            <w:bCs/>
            <w:noProof/>
            <w:webHidden/>
          </w:rPr>
          <w:fldChar w:fldCharType="separate"/>
        </w:r>
        <w:r w:rsidRPr="00AA759F">
          <w:rPr>
            <w:b/>
            <w:bCs/>
            <w:noProof/>
            <w:webHidden/>
          </w:rPr>
          <w:t>1</w:t>
        </w:r>
        <w:r w:rsidRPr="00AA759F">
          <w:rPr>
            <w:b/>
            <w:bCs/>
            <w:noProof/>
            <w:webHidden/>
          </w:rPr>
          <w:fldChar w:fldCharType="end"/>
        </w:r>
      </w:hyperlink>
    </w:p>
    <w:p w14:paraId="7FD0ECE9"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2" w:history="1">
        <w:r w:rsidRPr="00AA759F">
          <w:rPr>
            <w:rStyle w:val="Hyperlink"/>
            <w:b/>
            <w:bCs/>
            <w:noProof/>
          </w:rPr>
          <w:t>1.2</w:t>
        </w:r>
        <w:r w:rsidRPr="00AA759F">
          <w:rPr>
            <w:rFonts w:ascii="Calibri" w:hAnsi="Calibri" w:cs="Arial"/>
            <w:b/>
            <w:bCs/>
            <w:noProof/>
            <w:kern w:val="2"/>
            <w:sz w:val="22"/>
            <w:szCs w:val="22"/>
            <w:lang w:val="en-GB" w:eastAsia="en-GB"/>
          </w:rPr>
          <w:tab/>
        </w:r>
        <w:r w:rsidRPr="00AA759F">
          <w:rPr>
            <w:rStyle w:val="Hyperlink"/>
            <w:rFonts w:eastAsia="Times"/>
            <w:b/>
            <w:bCs/>
            <w:noProof/>
          </w:rPr>
          <w:t>Related work</w:t>
        </w:r>
        <w:r w:rsidRPr="00AA759F">
          <w:rPr>
            <w:b/>
            <w:bCs/>
            <w:noProof/>
            <w:webHidden/>
          </w:rPr>
          <w:tab/>
        </w:r>
        <w:r w:rsidRPr="00AA759F">
          <w:rPr>
            <w:b/>
            <w:bCs/>
            <w:noProof/>
            <w:webHidden/>
          </w:rPr>
          <w:fldChar w:fldCharType="begin"/>
        </w:r>
        <w:r w:rsidRPr="00AA759F">
          <w:rPr>
            <w:b/>
            <w:bCs/>
            <w:noProof/>
            <w:webHidden/>
          </w:rPr>
          <w:instrText xml:space="preserve"> PAGEREF _Toc230377372 \h </w:instrText>
        </w:r>
        <w:r w:rsidRPr="00AA759F">
          <w:rPr>
            <w:b/>
            <w:bCs/>
            <w:noProof/>
            <w:webHidden/>
          </w:rPr>
        </w:r>
        <w:r w:rsidRPr="00AA759F">
          <w:rPr>
            <w:b/>
            <w:bCs/>
            <w:noProof/>
            <w:webHidden/>
          </w:rPr>
          <w:fldChar w:fldCharType="separate"/>
        </w:r>
        <w:r w:rsidRPr="00AA759F">
          <w:rPr>
            <w:b/>
            <w:bCs/>
            <w:noProof/>
            <w:webHidden/>
          </w:rPr>
          <w:t>1</w:t>
        </w:r>
        <w:r w:rsidRPr="00AA759F">
          <w:rPr>
            <w:b/>
            <w:bCs/>
            <w:noProof/>
            <w:webHidden/>
          </w:rPr>
          <w:fldChar w:fldCharType="end"/>
        </w:r>
      </w:hyperlink>
    </w:p>
    <w:p w14:paraId="0D1DAD5E"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3" w:history="1">
        <w:r w:rsidRPr="00AA759F">
          <w:rPr>
            <w:rStyle w:val="Hyperlink"/>
            <w:b/>
            <w:bCs/>
            <w:noProof/>
          </w:rPr>
          <w:t>1.3</w:t>
        </w:r>
        <w:r w:rsidRPr="00AA759F">
          <w:rPr>
            <w:rFonts w:ascii="Calibri" w:hAnsi="Calibri" w:cs="Arial"/>
            <w:b/>
            <w:bCs/>
            <w:noProof/>
            <w:kern w:val="2"/>
            <w:sz w:val="22"/>
            <w:szCs w:val="22"/>
            <w:lang w:val="en-GB" w:eastAsia="en-GB"/>
          </w:rPr>
          <w:tab/>
        </w:r>
        <w:r w:rsidRPr="00AA759F">
          <w:rPr>
            <w:rStyle w:val="Hyperlink"/>
            <w:rFonts w:eastAsia="Times"/>
            <w:b/>
            <w:bCs/>
            <w:noProof/>
          </w:rPr>
          <w:t>Problem statement (limitation of current systems)</w:t>
        </w:r>
        <w:r w:rsidRPr="00AA759F">
          <w:rPr>
            <w:b/>
            <w:bCs/>
            <w:noProof/>
            <w:webHidden/>
          </w:rPr>
          <w:tab/>
        </w:r>
        <w:r w:rsidRPr="00AA759F">
          <w:rPr>
            <w:b/>
            <w:bCs/>
            <w:noProof/>
            <w:webHidden/>
          </w:rPr>
          <w:fldChar w:fldCharType="begin"/>
        </w:r>
        <w:r w:rsidRPr="00AA759F">
          <w:rPr>
            <w:b/>
            <w:bCs/>
            <w:noProof/>
            <w:webHidden/>
          </w:rPr>
          <w:instrText xml:space="preserve"> PAGEREF _Toc230377373 \h </w:instrText>
        </w:r>
        <w:r w:rsidRPr="00AA759F">
          <w:rPr>
            <w:b/>
            <w:bCs/>
            <w:noProof/>
            <w:webHidden/>
          </w:rPr>
        </w:r>
        <w:r w:rsidRPr="00AA759F">
          <w:rPr>
            <w:b/>
            <w:bCs/>
            <w:noProof/>
            <w:webHidden/>
          </w:rPr>
          <w:fldChar w:fldCharType="separate"/>
        </w:r>
        <w:r w:rsidRPr="00AA759F">
          <w:rPr>
            <w:b/>
            <w:bCs/>
            <w:noProof/>
            <w:webHidden/>
          </w:rPr>
          <w:t>2</w:t>
        </w:r>
        <w:r w:rsidRPr="00AA759F">
          <w:rPr>
            <w:b/>
            <w:bCs/>
            <w:noProof/>
            <w:webHidden/>
          </w:rPr>
          <w:fldChar w:fldCharType="end"/>
        </w:r>
      </w:hyperlink>
    </w:p>
    <w:p w14:paraId="4690B967"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4" w:history="1">
        <w:r w:rsidRPr="00AA759F">
          <w:rPr>
            <w:rStyle w:val="Hyperlink"/>
            <w:b/>
            <w:bCs/>
            <w:noProof/>
          </w:rPr>
          <w:t>1.4</w:t>
        </w:r>
        <w:r w:rsidRPr="00AA759F">
          <w:rPr>
            <w:rFonts w:ascii="Calibri" w:hAnsi="Calibri" w:cs="Arial"/>
            <w:b/>
            <w:bCs/>
            <w:noProof/>
            <w:kern w:val="2"/>
            <w:sz w:val="22"/>
            <w:szCs w:val="22"/>
            <w:lang w:val="en-GB" w:eastAsia="en-GB"/>
          </w:rPr>
          <w:tab/>
        </w:r>
        <w:r w:rsidRPr="00AA759F">
          <w:rPr>
            <w:rStyle w:val="Hyperlink"/>
            <w:rFonts w:eastAsia="Times"/>
            <w:b/>
            <w:bCs/>
            <w:noProof/>
          </w:rPr>
          <w:t>Problem solution</w:t>
        </w:r>
        <w:r w:rsidRPr="00AA759F">
          <w:rPr>
            <w:b/>
            <w:bCs/>
            <w:noProof/>
            <w:webHidden/>
          </w:rPr>
          <w:tab/>
        </w:r>
        <w:r w:rsidRPr="00AA759F">
          <w:rPr>
            <w:b/>
            <w:bCs/>
            <w:noProof/>
            <w:webHidden/>
          </w:rPr>
          <w:fldChar w:fldCharType="begin"/>
        </w:r>
        <w:r w:rsidRPr="00AA759F">
          <w:rPr>
            <w:b/>
            <w:bCs/>
            <w:noProof/>
            <w:webHidden/>
          </w:rPr>
          <w:instrText xml:space="preserve"> PAGEREF _Toc230377374 \h </w:instrText>
        </w:r>
        <w:r w:rsidRPr="00AA759F">
          <w:rPr>
            <w:b/>
            <w:bCs/>
            <w:noProof/>
            <w:webHidden/>
          </w:rPr>
        </w:r>
        <w:r w:rsidRPr="00AA759F">
          <w:rPr>
            <w:b/>
            <w:bCs/>
            <w:noProof/>
            <w:webHidden/>
          </w:rPr>
          <w:fldChar w:fldCharType="separate"/>
        </w:r>
        <w:r w:rsidRPr="00AA759F">
          <w:rPr>
            <w:b/>
            <w:bCs/>
            <w:noProof/>
            <w:webHidden/>
          </w:rPr>
          <w:t>3</w:t>
        </w:r>
        <w:r w:rsidRPr="00AA759F">
          <w:rPr>
            <w:b/>
            <w:bCs/>
            <w:noProof/>
            <w:webHidden/>
          </w:rPr>
          <w:fldChar w:fldCharType="end"/>
        </w:r>
      </w:hyperlink>
    </w:p>
    <w:p w14:paraId="39257E7C"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5" w:history="1">
        <w:r w:rsidRPr="00AA759F">
          <w:rPr>
            <w:rStyle w:val="Hyperlink"/>
            <w:rFonts w:eastAsia="Times"/>
            <w:b/>
            <w:bCs/>
            <w:noProof/>
          </w:rPr>
          <w:t>1.5</w:t>
        </w:r>
        <w:r w:rsidRPr="00AA759F">
          <w:rPr>
            <w:rFonts w:ascii="Calibri" w:hAnsi="Calibri" w:cs="Arial"/>
            <w:b/>
            <w:bCs/>
            <w:noProof/>
            <w:kern w:val="2"/>
            <w:sz w:val="22"/>
            <w:szCs w:val="22"/>
            <w:lang w:val="en-GB" w:eastAsia="en-GB"/>
          </w:rPr>
          <w:tab/>
        </w:r>
        <w:r w:rsidRPr="00AA759F">
          <w:rPr>
            <w:rStyle w:val="Hyperlink"/>
            <w:rFonts w:eastAsia="Times"/>
            <w:b/>
            <w:bCs/>
            <w:noProof/>
          </w:rPr>
          <w:t>Project objectives</w:t>
        </w:r>
        <w:r w:rsidRPr="00AA759F">
          <w:rPr>
            <w:b/>
            <w:bCs/>
            <w:noProof/>
            <w:webHidden/>
          </w:rPr>
          <w:tab/>
        </w:r>
        <w:r w:rsidRPr="00AA759F">
          <w:rPr>
            <w:b/>
            <w:bCs/>
            <w:noProof/>
            <w:webHidden/>
          </w:rPr>
          <w:fldChar w:fldCharType="begin"/>
        </w:r>
        <w:r w:rsidRPr="00AA759F">
          <w:rPr>
            <w:b/>
            <w:bCs/>
            <w:noProof/>
            <w:webHidden/>
          </w:rPr>
          <w:instrText xml:space="preserve"> PAGEREF _Toc230377375 \h </w:instrText>
        </w:r>
        <w:r w:rsidRPr="00AA759F">
          <w:rPr>
            <w:b/>
            <w:bCs/>
            <w:noProof/>
            <w:webHidden/>
          </w:rPr>
        </w:r>
        <w:r w:rsidRPr="00AA759F">
          <w:rPr>
            <w:b/>
            <w:bCs/>
            <w:noProof/>
            <w:webHidden/>
          </w:rPr>
          <w:fldChar w:fldCharType="separate"/>
        </w:r>
        <w:r w:rsidRPr="00AA759F">
          <w:rPr>
            <w:b/>
            <w:bCs/>
            <w:noProof/>
            <w:webHidden/>
          </w:rPr>
          <w:t>3</w:t>
        </w:r>
        <w:r w:rsidRPr="00AA759F">
          <w:rPr>
            <w:b/>
            <w:bCs/>
            <w:noProof/>
            <w:webHidden/>
          </w:rPr>
          <w:fldChar w:fldCharType="end"/>
        </w:r>
      </w:hyperlink>
    </w:p>
    <w:p w14:paraId="6E721B42"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6" w:history="1">
        <w:r w:rsidRPr="00AA759F">
          <w:rPr>
            <w:rStyle w:val="Hyperlink"/>
            <w:rFonts w:eastAsia="Times"/>
            <w:b/>
            <w:bCs/>
            <w:noProof/>
          </w:rPr>
          <w:t>1.6</w:t>
        </w:r>
        <w:r w:rsidRPr="00AA759F">
          <w:rPr>
            <w:rFonts w:ascii="Calibri" w:hAnsi="Calibri" w:cs="Arial"/>
            <w:b/>
            <w:bCs/>
            <w:noProof/>
            <w:kern w:val="2"/>
            <w:sz w:val="22"/>
            <w:szCs w:val="22"/>
            <w:lang w:val="en-GB" w:eastAsia="en-GB"/>
          </w:rPr>
          <w:tab/>
        </w:r>
        <w:r w:rsidRPr="00AA759F">
          <w:rPr>
            <w:rStyle w:val="Hyperlink"/>
            <w:rFonts w:eastAsia="Times"/>
            <w:b/>
            <w:bCs/>
            <w:noProof/>
          </w:rPr>
          <w:t>Technology and tools used</w:t>
        </w:r>
        <w:r w:rsidRPr="00AA759F">
          <w:rPr>
            <w:b/>
            <w:bCs/>
            <w:noProof/>
            <w:webHidden/>
          </w:rPr>
          <w:tab/>
        </w:r>
        <w:r w:rsidRPr="00AA759F">
          <w:rPr>
            <w:b/>
            <w:bCs/>
            <w:noProof/>
            <w:webHidden/>
          </w:rPr>
          <w:fldChar w:fldCharType="begin"/>
        </w:r>
        <w:r w:rsidRPr="00AA759F">
          <w:rPr>
            <w:b/>
            <w:bCs/>
            <w:noProof/>
            <w:webHidden/>
          </w:rPr>
          <w:instrText xml:space="preserve"> PAGEREF _Toc230377376 \h </w:instrText>
        </w:r>
        <w:r w:rsidRPr="00AA759F">
          <w:rPr>
            <w:b/>
            <w:bCs/>
            <w:noProof/>
            <w:webHidden/>
          </w:rPr>
        </w:r>
        <w:r w:rsidRPr="00AA759F">
          <w:rPr>
            <w:b/>
            <w:bCs/>
            <w:noProof/>
            <w:webHidden/>
          </w:rPr>
          <w:fldChar w:fldCharType="separate"/>
        </w:r>
        <w:r w:rsidRPr="00AA759F">
          <w:rPr>
            <w:b/>
            <w:bCs/>
            <w:noProof/>
            <w:webHidden/>
          </w:rPr>
          <w:t>5</w:t>
        </w:r>
        <w:r w:rsidRPr="00AA759F">
          <w:rPr>
            <w:b/>
            <w:bCs/>
            <w:noProof/>
            <w:webHidden/>
          </w:rPr>
          <w:fldChar w:fldCharType="end"/>
        </w:r>
      </w:hyperlink>
    </w:p>
    <w:p w14:paraId="2A8CA65E"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77" w:history="1">
        <w:r w:rsidRPr="00AA759F">
          <w:rPr>
            <w:rStyle w:val="Hyperlink"/>
            <w:b/>
            <w:bCs/>
            <w:noProof/>
          </w:rPr>
          <w:t>1.7</w:t>
        </w:r>
        <w:r w:rsidRPr="00AA759F">
          <w:rPr>
            <w:rFonts w:ascii="Calibri" w:hAnsi="Calibri" w:cs="Arial"/>
            <w:b/>
            <w:bCs/>
            <w:noProof/>
            <w:kern w:val="2"/>
            <w:sz w:val="22"/>
            <w:szCs w:val="22"/>
            <w:lang w:val="en-GB" w:eastAsia="en-GB"/>
          </w:rPr>
          <w:tab/>
        </w:r>
        <w:r w:rsidRPr="00AA759F">
          <w:rPr>
            <w:rStyle w:val="Hyperlink"/>
            <w:rFonts w:eastAsia="Times"/>
            <w:b/>
            <w:bCs/>
            <w:noProof/>
          </w:rPr>
          <w:t>Project plan for GP2 (Gantt chart, PERT chart)</w:t>
        </w:r>
        <w:r w:rsidRPr="00AA759F">
          <w:rPr>
            <w:b/>
            <w:bCs/>
            <w:noProof/>
            <w:webHidden/>
          </w:rPr>
          <w:tab/>
        </w:r>
        <w:r w:rsidRPr="00AA759F">
          <w:rPr>
            <w:b/>
            <w:bCs/>
            <w:noProof/>
            <w:webHidden/>
          </w:rPr>
          <w:fldChar w:fldCharType="begin"/>
        </w:r>
        <w:r w:rsidRPr="00AA759F">
          <w:rPr>
            <w:b/>
            <w:bCs/>
            <w:noProof/>
            <w:webHidden/>
          </w:rPr>
          <w:instrText xml:space="preserve"> PAGEREF _Toc230377377 \h </w:instrText>
        </w:r>
        <w:r w:rsidRPr="00AA759F">
          <w:rPr>
            <w:b/>
            <w:bCs/>
            <w:noProof/>
            <w:webHidden/>
          </w:rPr>
        </w:r>
        <w:r w:rsidRPr="00AA759F">
          <w:rPr>
            <w:b/>
            <w:bCs/>
            <w:noProof/>
            <w:webHidden/>
          </w:rPr>
          <w:fldChar w:fldCharType="separate"/>
        </w:r>
        <w:r w:rsidRPr="00AA759F">
          <w:rPr>
            <w:b/>
            <w:bCs/>
            <w:noProof/>
            <w:webHidden/>
          </w:rPr>
          <w:t>6</w:t>
        </w:r>
        <w:r w:rsidRPr="00AA759F">
          <w:rPr>
            <w:b/>
            <w:bCs/>
            <w:noProof/>
            <w:webHidden/>
          </w:rPr>
          <w:fldChar w:fldCharType="end"/>
        </w:r>
      </w:hyperlink>
    </w:p>
    <w:p w14:paraId="70D7337F"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78" w:history="1">
        <w:r w:rsidRPr="00AA759F">
          <w:rPr>
            <w:rStyle w:val="Hyperlink"/>
            <w:b/>
            <w:bCs/>
            <w:noProof/>
          </w:rPr>
          <w:t>Chapter 2: Requirements and Analysis</w:t>
        </w:r>
        <w:r w:rsidRPr="00AA759F">
          <w:rPr>
            <w:b/>
            <w:bCs/>
            <w:noProof/>
            <w:webHidden/>
          </w:rPr>
          <w:tab/>
        </w:r>
        <w:r w:rsidRPr="00AA759F">
          <w:rPr>
            <w:b/>
            <w:bCs/>
            <w:noProof/>
            <w:webHidden/>
          </w:rPr>
          <w:fldChar w:fldCharType="begin"/>
        </w:r>
        <w:r w:rsidRPr="00AA759F">
          <w:rPr>
            <w:b/>
            <w:bCs/>
            <w:noProof/>
            <w:webHidden/>
          </w:rPr>
          <w:instrText xml:space="preserve"> PAGEREF _Toc230377378 \h </w:instrText>
        </w:r>
        <w:r w:rsidRPr="00AA759F">
          <w:rPr>
            <w:b/>
            <w:bCs/>
            <w:noProof/>
            <w:webHidden/>
          </w:rPr>
        </w:r>
        <w:r w:rsidRPr="00AA759F">
          <w:rPr>
            <w:b/>
            <w:bCs/>
            <w:noProof/>
            <w:webHidden/>
          </w:rPr>
          <w:fldChar w:fldCharType="separate"/>
        </w:r>
        <w:r w:rsidRPr="00AA759F">
          <w:rPr>
            <w:b/>
            <w:bCs/>
            <w:noProof/>
            <w:webHidden/>
          </w:rPr>
          <w:t>8</w:t>
        </w:r>
        <w:r w:rsidRPr="00AA759F">
          <w:rPr>
            <w:b/>
            <w:bCs/>
            <w:noProof/>
            <w:webHidden/>
          </w:rPr>
          <w:fldChar w:fldCharType="end"/>
        </w:r>
      </w:hyperlink>
    </w:p>
    <w:p w14:paraId="0ADF76B1"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80" w:history="1">
        <w:r w:rsidRPr="00AA759F">
          <w:rPr>
            <w:rStyle w:val="Hyperlink"/>
            <w:rFonts w:eastAsia="Times"/>
            <w:b/>
            <w:bCs/>
            <w:noProof/>
            <w:lang w:bidi="ar-JO"/>
          </w:rPr>
          <w:t>2.1</w:t>
        </w:r>
        <w:r w:rsidRPr="00AA759F">
          <w:rPr>
            <w:rFonts w:ascii="Calibri" w:hAnsi="Calibri" w:cs="Arial"/>
            <w:b/>
            <w:bCs/>
            <w:noProof/>
            <w:kern w:val="2"/>
            <w:sz w:val="22"/>
            <w:szCs w:val="22"/>
            <w:lang w:val="en-GB" w:eastAsia="en-GB"/>
          </w:rPr>
          <w:tab/>
        </w:r>
        <w:r w:rsidRPr="00AA759F">
          <w:rPr>
            <w:rStyle w:val="Hyperlink"/>
            <w:rFonts w:eastAsia="Times"/>
            <w:b/>
            <w:bCs/>
            <w:noProof/>
          </w:rPr>
          <w:t>Software Process Model</w:t>
        </w:r>
        <w:r w:rsidRPr="00AA759F">
          <w:rPr>
            <w:b/>
            <w:bCs/>
            <w:noProof/>
            <w:webHidden/>
          </w:rPr>
          <w:tab/>
        </w:r>
        <w:r w:rsidRPr="00AA759F">
          <w:rPr>
            <w:b/>
            <w:bCs/>
            <w:noProof/>
            <w:webHidden/>
          </w:rPr>
          <w:fldChar w:fldCharType="begin"/>
        </w:r>
        <w:r w:rsidRPr="00AA759F">
          <w:rPr>
            <w:b/>
            <w:bCs/>
            <w:noProof/>
            <w:webHidden/>
          </w:rPr>
          <w:instrText xml:space="preserve"> PAGEREF _Toc230377380 \h </w:instrText>
        </w:r>
        <w:r w:rsidRPr="00AA759F">
          <w:rPr>
            <w:b/>
            <w:bCs/>
            <w:noProof/>
            <w:webHidden/>
          </w:rPr>
        </w:r>
        <w:r w:rsidRPr="00AA759F">
          <w:rPr>
            <w:b/>
            <w:bCs/>
            <w:noProof/>
            <w:webHidden/>
          </w:rPr>
          <w:fldChar w:fldCharType="separate"/>
        </w:r>
        <w:r w:rsidRPr="00AA759F">
          <w:rPr>
            <w:b/>
            <w:bCs/>
            <w:noProof/>
            <w:webHidden/>
          </w:rPr>
          <w:t>8</w:t>
        </w:r>
        <w:r w:rsidRPr="00AA759F">
          <w:rPr>
            <w:b/>
            <w:bCs/>
            <w:noProof/>
            <w:webHidden/>
          </w:rPr>
          <w:fldChar w:fldCharType="end"/>
        </w:r>
      </w:hyperlink>
    </w:p>
    <w:p w14:paraId="39D918FA"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81" w:history="1">
        <w:r w:rsidRPr="00AA759F">
          <w:rPr>
            <w:rStyle w:val="Hyperlink"/>
            <w:rFonts w:eastAsia="Times"/>
            <w:b/>
            <w:bCs/>
            <w:noProof/>
          </w:rPr>
          <w:t>2.2</w:t>
        </w:r>
        <w:r w:rsidRPr="00AA759F">
          <w:rPr>
            <w:rFonts w:ascii="Calibri" w:hAnsi="Calibri" w:cs="Arial"/>
            <w:b/>
            <w:bCs/>
            <w:noProof/>
            <w:kern w:val="2"/>
            <w:sz w:val="22"/>
            <w:szCs w:val="22"/>
            <w:lang w:val="en-GB" w:eastAsia="en-GB"/>
          </w:rPr>
          <w:tab/>
        </w:r>
        <w:r w:rsidRPr="00AA759F">
          <w:rPr>
            <w:rStyle w:val="Hyperlink"/>
            <w:rFonts w:eastAsia="Times"/>
            <w:b/>
            <w:bCs/>
            <w:noProof/>
          </w:rPr>
          <w:t>System scope with explanation</w:t>
        </w:r>
        <w:r w:rsidRPr="00AA759F">
          <w:rPr>
            <w:b/>
            <w:bCs/>
            <w:noProof/>
            <w:webHidden/>
          </w:rPr>
          <w:tab/>
        </w:r>
        <w:r w:rsidRPr="00AA759F">
          <w:rPr>
            <w:b/>
            <w:bCs/>
            <w:noProof/>
            <w:webHidden/>
          </w:rPr>
          <w:fldChar w:fldCharType="begin"/>
        </w:r>
        <w:r w:rsidRPr="00AA759F">
          <w:rPr>
            <w:b/>
            <w:bCs/>
            <w:noProof/>
            <w:webHidden/>
          </w:rPr>
          <w:instrText xml:space="preserve"> PAGEREF _Toc230377381 \h </w:instrText>
        </w:r>
        <w:r w:rsidRPr="00AA759F">
          <w:rPr>
            <w:b/>
            <w:bCs/>
            <w:noProof/>
            <w:webHidden/>
          </w:rPr>
        </w:r>
        <w:r w:rsidRPr="00AA759F">
          <w:rPr>
            <w:b/>
            <w:bCs/>
            <w:noProof/>
            <w:webHidden/>
          </w:rPr>
          <w:fldChar w:fldCharType="separate"/>
        </w:r>
        <w:r w:rsidRPr="00AA759F">
          <w:rPr>
            <w:b/>
            <w:bCs/>
            <w:noProof/>
            <w:webHidden/>
          </w:rPr>
          <w:t>8</w:t>
        </w:r>
        <w:r w:rsidRPr="00AA759F">
          <w:rPr>
            <w:b/>
            <w:bCs/>
            <w:noProof/>
            <w:webHidden/>
          </w:rPr>
          <w:fldChar w:fldCharType="end"/>
        </w:r>
      </w:hyperlink>
    </w:p>
    <w:p w14:paraId="589FFCE5"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82" w:history="1">
        <w:r w:rsidRPr="00AA759F">
          <w:rPr>
            <w:rStyle w:val="Hyperlink"/>
            <w:rFonts w:eastAsia="Times"/>
            <w:b/>
            <w:bCs/>
            <w:noProof/>
          </w:rPr>
          <w:t>2.3</w:t>
        </w:r>
        <w:r w:rsidRPr="00AA759F">
          <w:rPr>
            <w:rFonts w:ascii="Calibri" w:hAnsi="Calibri" w:cs="Arial"/>
            <w:b/>
            <w:bCs/>
            <w:noProof/>
            <w:kern w:val="2"/>
            <w:sz w:val="22"/>
            <w:szCs w:val="22"/>
            <w:lang w:val="en-GB" w:eastAsia="en-GB"/>
          </w:rPr>
          <w:tab/>
        </w:r>
        <w:r w:rsidRPr="00AA759F">
          <w:rPr>
            <w:rStyle w:val="Hyperlink"/>
            <w:rFonts w:eastAsia="Times"/>
            <w:b/>
            <w:bCs/>
            <w:noProof/>
          </w:rPr>
          <w:t>List of Functional Requirements and Non-Functional Requirements</w:t>
        </w:r>
        <w:r w:rsidRPr="00AA759F">
          <w:rPr>
            <w:b/>
            <w:bCs/>
            <w:noProof/>
            <w:webHidden/>
          </w:rPr>
          <w:tab/>
        </w:r>
        <w:r w:rsidRPr="00AA759F">
          <w:rPr>
            <w:b/>
            <w:bCs/>
            <w:noProof/>
            <w:webHidden/>
          </w:rPr>
          <w:fldChar w:fldCharType="begin"/>
        </w:r>
        <w:r w:rsidRPr="00AA759F">
          <w:rPr>
            <w:b/>
            <w:bCs/>
            <w:noProof/>
            <w:webHidden/>
          </w:rPr>
          <w:instrText xml:space="preserve"> PAGEREF _Toc230377382 \h </w:instrText>
        </w:r>
        <w:r w:rsidRPr="00AA759F">
          <w:rPr>
            <w:b/>
            <w:bCs/>
            <w:noProof/>
            <w:webHidden/>
          </w:rPr>
        </w:r>
        <w:r w:rsidRPr="00AA759F">
          <w:rPr>
            <w:b/>
            <w:bCs/>
            <w:noProof/>
            <w:webHidden/>
          </w:rPr>
          <w:fldChar w:fldCharType="separate"/>
        </w:r>
        <w:r w:rsidRPr="00AA759F">
          <w:rPr>
            <w:b/>
            <w:bCs/>
            <w:noProof/>
            <w:webHidden/>
          </w:rPr>
          <w:t>9</w:t>
        </w:r>
        <w:r w:rsidRPr="00AA759F">
          <w:rPr>
            <w:b/>
            <w:bCs/>
            <w:noProof/>
            <w:webHidden/>
          </w:rPr>
          <w:fldChar w:fldCharType="end"/>
        </w:r>
      </w:hyperlink>
    </w:p>
    <w:p w14:paraId="0CB5C160"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83" w:history="1">
        <w:r w:rsidRPr="00AA759F">
          <w:rPr>
            <w:rStyle w:val="Hyperlink"/>
            <w:b/>
            <w:bCs/>
            <w:noProof/>
          </w:rPr>
          <w:t>Functional Requirements</w:t>
        </w:r>
        <w:r w:rsidRPr="00AA759F">
          <w:rPr>
            <w:b/>
            <w:bCs/>
            <w:noProof/>
            <w:webHidden/>
          </w:rPr>
          <w:tab/>
        </w:r>
        <w:r w:rsidRPr="00AA759F">
          <w:rPr>
            <w:b/>
            <w:bCs/>
            <w:noProof/>
            <w:webHidden/>
          </w:rPr>
          <w:fldChar w:fldCharType="begin"/>
        </w:r>
        <w:r w:rsidRPr="00AA759F">
          <w:rPr>
            <w:b/>
            <w:bCs/>
            <w:noProof/>
            <w:webHidden/>
          </w:rPr>
          <w:instrText xml:space="preserve"> PAGEREF _Toc230377383 \h </w:instrText>
        </w:r>
        <w:r w:rsidRPr="00AA759F">
          <w:rPr>
            <w:b/>
            <w:bCs/>
            <w:noProof/>
            <w:webHidden/>
          </w:rPr>
        </w:r>
        <w:r w:rsidRPr="00AA759F">
          <w:rPr>
            <w:b/>
            <w:bCs/>
            <w:noProof/>
            <w:webHidden/>
          </w:rPr>
          <w:fldChar w:fldCharType="separate"/>
        </w:r>
        <w:r w:rsidRPr="00AA759F">
          <w:rPr>
            <w:b/>
            <w:bCs/>
            <w:noProof/>
            <w:webHidden/>
          </w:rPr>
          <w:t>10</w:t>
        </w:r>
        <w:r w:rsidRPr="00AA759F">
          <w:rPr>
            <w:b/>
            <w:bCs/>
            <w:noProof/>
            <w:webHidden/>
          </w:rPr>
          <w:fldChar w:fldCharType="end"/>
        </w:r>
      </w:hyperlink>
    </w:p>
    <w:p w14:paraId="33C82DBB"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84" w:history="1">
        <w:r w:rsidRPr="00AA759F">
          <w:rPr>
            <w:rStyle w:val="Hyperlink"/>
            <w:b/>
            <w:bCs/>
            <w:noProof/>
          </w:rPr>
          <w:t>Non-Functional Requirements</w:t>
        </w:r>
        <w:r w:rsidRPr="00AA759F">
          <w:rPr>
            <w:b/>
            <w:bCs/>
            <w:noProof/>
            <w:webHidden/>
          </w:rPr>
          <w:tab/>
        </w:r>
        <w:r w:rsidRPr="00AA759F">
          <w:rPr>
            <w:b/>
            <w:bCs/>
            <w:noProof/>
            <w:webHidden/>
          </w:rPr>
          <w:fldChar w:fldCharType="begin"/>
        </w:r>
        <w:r w:rsidRPr="00AA759F">
          <w:rPr>
            <w:b/>
            <w:bCs/>
            <w:noProof/>
            <w:webHidden/>
          </w:rPr>
          <w:instrText xml:space="preserve"> PAGEREF _Toc230377384 \h </w:instrText>
        </w:r>
        <w:r w:rsidRPr="00AA759F">
          <w:rPr>
            <w:b/>
            <w:bCs/>
            <w:noProof/>
            <w:webHidden/>
          </w:rPr>
        </w:r>
        <w:r w:rsidRPr="00AA759F">
          <w:rPr>
            <w:b/>
            <w:bCs/>
            <w:noProof/>
            <w:webHidden/>
          </w:rPr>
          <w:fldChar w:fldCharType="separate"/>
        </w:r>
        <w:r w:rsidRPr="00AA759F">
          <w:rPr>
            <w:b/>
            <w:bCs/>
            <w:noProof/>
            <w:webHidden/>
          </w:rPr>
          <w:t>10</w:t>
        </w:r>
        <w:r w:rsidRPr="00AA759F">
          <w:rPr>
            <w:b/>
            <w:bCs/>
            <w:noProof/>
            <w:webHidden/>
          </w:rPr>
          <w:fldChar w:fldCharType="end"/>
        </w:r>
      </w:hyperlink>
    </w:p>
    <w:p w14:paraId="218F3F12"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85" w:history="1">
        <w:r w:rsidRPr="00AA759F">
          <w:rPr>
            <w:rStyle w:val="Hyperlink"/>
            <w:rFonts w:eastAsia="Times"/>
            <w:b/>
            <w:bCs/>
            <w:noProof/>
          </w:rPr>
          <w:t>2.4</w:t>
        </w:r>
        <w:r w:rsidRPr="00AA759F">
          <w:rPr>
            <w:rFonts w:ascii="Calibri" w:hAnsi="Calibri" w:cs="Arial"/>
            <w:b/>
            <w:bCs/>
            <w:noProof/>
            <w:kern w:val="2"/>
            <w:sz w:val="22"/>
            <w:szCs w:val="22"/>
            <w:lang w:val="en-GB" w:eastAsia="en-GB"/>
          </w:rPr>
          <w:tab/>
        </w:r>
        <w:r w:rsidRPr="00AA759F">
          <w:rPr>
            <w:rStyle w:val="Hyperlink"/>
            <w:rFonts w:eastAsia="Times"/>
            <w:b/>
            <w:bCs/>
            <w:noProof/>
          </w:rPr>
          <w:t>Use Case Diagram with Use Cases descriptions</w:t>
        </w:r>
        <w:r w:rsidRPr="00AA759F">
          <w:rPr>
            <w:b/>
            <w:bCs/>
            <w:noProof/>
            <w:webHidden/>
          </w:rPr>
          <w:tab/>
        </w:r>
        <w:r w:rsidRPr="00AA759F">
          <w:rPr>
            <w:b/>
            <w:bCs/>
            <w:noProof/>
            <w:webHidden/>
          </w:rPr>
          <w:fldChar w:fldCharType="begin"/>
        </w:r>
        <w:r w:rsidRPr="00AA759F">
          <w:rPr>
            <w:b/>
            <w:bCs/>
            <w:noProof/>
            <w:webHidden/>
          </w:rPr>
          <w:instrText xml:space="preserve"> PAGEREF _Toc230377385 \h </w:instrText>
        </w:r>
        <w:r w:rsidRPr="00AA759F">
          <w:rPr>
            <w:b/>
            <w:bCs/>
            <w:noProof/>
            <w:webHidden/>
          </w:rPr>
        </w:r>
        <w:r w:rsidRPr="00AA759F">
          <w:rPr>
            <w:b/>
            <w:bCs/>
            <w:noProof/>
            <w:webHidden/>
          </w:rPr>
          <w:fldChar w:fldCharType="separate"/>
        </w:r>
        <w:r w:rsidRPr="00AA759F">
          <w:rPr>
            <w:b/>
            <w:bCs/>
            <w:noProof/>
            <w:webHidden/>
          </w:rPr>
          <w:t>11</w:t>
        </w:r>
        <w:r w:rsidRPr="00AA759F">
          <w:rPr>
            <w:b/>
            <w:bCs/>
            <w:noProof/>
            <w:webHidden/>
          </w:rPr>
          <w:fldChar w:fldCharType="end"/>
        </w:r>
      </w:hyperlink>
    </w:p>
    <w:p w14:paraId="0F734ABE"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86" w:history="1">
        <w:r w:rsidRPr="00AA759F">
          <w:rPr>
            <w:rStyle w:val="Hyperlink"/>
            <w:b/>
            <w:bCs/>
            <w:noProof/>
          </w:rPr>
          <w:t>Chapter 3: Design</w:t>
        </w:r>
        <w:r w:rsidRPr="00AA759F">
          <w:rPr>
            <w:b/>
            <w:bCs/>
            <w:noProof/>
            <w:webHidden/>
          </w:rPr>
          <w:tab/>
        </w:r>
        <w:r w:rsidRPr="00AA759F">
          <w:rPr>
            <w:b/>
            <w:bCs/>
            <w:noProof/>
            <w:webHidden/>
          </w:rPr>
          <w:fldChar w:fldCharType="begin"/>
        </w:r>
        <w:r w:rsidRPr="00AA759F">
          <w:rPr>
            <w:b/>
            <w:bCs/>
            <w:noProof/>
            <w:webHidden/>
          </w:rPr>
          <w:instrText xml:space="preserve"> PAGEREF _Toc230377386 \h </w:instrText>
        </w:r>
        <w:r w:rsidRPr="00AA759F">
          <w:rPr>
            <w:b/>
            <w:bCs/>
            <w:noProof/>
            <w:webHidden/>
          </w:rPr>
        </w:r>
        <w:r w:rsidRPr="00AA759F">
          <w:rPr>
            <w:b/>
            <w:bCs/>
            <w:noProof/>
            <w:webHidden/>
          </w:rPr>
          <w:fldChar w:fldCharType="separate"/>
        </w:r>
        <w:r w:rsidRPr="00AA759F">
          <w:rPr>
            <w:b/>
            <w:bCs/>
            <w:noProof/>
            <w:webHidden/>
          </w:rPr>
          <w:t>13</w:t>
        </w:r>
        <w:r w:rsidRPr="00AA759F">
          <w:rPr>
            <w:b/>
            <w:bCs/>
            <w:noProof/>
            <w:webHidden/>
          </w:rPr>
          <w:fldChar w:fldCharType="end"/>
        </w:r>
      </w:hyperlink>
    </w:p>
    <w:p w14:paraId="55070D26"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87" w:history="1">
        <w:r w:rsidRPr="00AA759F">
          <w:rPr>
            <w:rStyle w:val="Hyperlink"/>
            <w:b/>
            <w:bCs/>
            <w:noProof/>
          </w:rPr>
          <w:t>Conceptual</w:t>
        </w:r>
        <w:r w:rsidRPr="00AA759F">
          <w:rPr>
            <w:rStyle w:val="Hyperlink"/>
            <w:b/>
            <w:bCs/>
            <w:noProof/>
            <w:lang w:bidi="ar-JO"/>
          </w:rPr>
          <w:t xml:space="preserve"> Class Diagram</w:t>
        </w:r>
        <w:r w:rsidRPr="00AA759F">
          <w:rPr>
            <w:b/>
            <w:bCs/>
            <w:noProof/>
            <w:webHidden/>
          </w:rPr>
          <w:tab/>
        </w:r>
        <w:r w:rsidRPr="00AA759F">
          <w:rPr>
            <w:b/>
            <w:bCs/>
            <w:noProof/>
            <w:webHidden/>
          </w:rPr>
          <w:fldChar w:fldCharType="begin"/>
        </w:r>
        <w:r w:rsidRPr="00AA759F">
          <w:rPr>
            <w:b/>
            <w:bCs/>
            <w:noProof/>
            <w:webHidden/>
          </w:rPr>
          <w:instrText xml:space="preserve"> PAGEREF _Toc230377387 \h </w:instrText>
        </w:r>
        <w:r w:rsidRPr="00AA759F">
          <w:rPr>
            <w:b/>
            <w:bCs/>
            <w:noProof/>
            <w:webHidden/>
          </w:rPr>
        </w:r>
        <w:r w:rsidRPr="00AA759F">
          <w:rPr>
            <w:b/>
            <w:bCs/>
            <w:noProof/>
            <w:webHidden/>
          </w:rPr>
          <w:fldChar w:fldCharType="separate"/>
        </w:r>
        <w:r w:rsidRPr="00AA759F">
          <w:rPr>
            <w:b/>
            <w:bCs/>
            <w:noProof/>
            <w:webHidden/>
          </w:rPr>
          <w:t>13</w:t>
        </w:r>
        <w:r w:rsidRPr="00AA759F">
          <w:rPr>
            <w:b/>
            <w:bCs/>
            <w:noProof/>
            <w:webHidden/>
          </w:rPr>
          <w:fldChar w:fldCharType="end"/>
        </w:r>
      </w:hyperlink>
    </w:p>
    <w:p w14:paraId="0A905881"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88" w:history="1">
        <w:r w:rsidRPr="00AA759F">
          <w:rPr>
            <w:rStyle w:val="Hyperlink"/>
            <w:rFonts w:eastAsia="Times"/>
            <w:b/>
            <w:bCs/>
            <w:noProof/>
            <w:lang w:bidi="ar-JO"/>
          </w:rPr>
          <w:t>3.1</w:t>
        </w:r>
        <w:r w:rsidRPr="00AA759F">
          <w:rPr>
            <w:rFonts w:ascii="Calibri" w:hAnsi="Calibri" w:cs="Arial"/>
            <w:b/>
            <w:bCs/>
            <w:noProof/>
            <w:kern w:val="2"/>
            <w:sz w:val="22"/>
            <w:szCs w:val="22"/>
            <w:lang w:val="en-GB" w:eastAsia="en-GB"/>
          </w:rPr>
          <w:tab/>
        </w:r>
        <w:r w:rsidRPr="00AA759F">
          <w:rPr>
            <w:rStyle w:val="Hyperlink"/>
            <w:rFonts w:eastAsia="Times"/>
            <w:b/>
            <w:bCs/>
            <w:noProof/>
          </w:rPr>
          <w:t>Provisional Database ER Diagram</w:t>
        </w:r>
        <w:r w:rsidRPr="00AA759F">
          <w:rPr>
            <w:b/>
            <w:bCs/>
            <w:noProof/>
            <w:webHidden/>
          </w:rPr>
          <w:tab/>
        </w:r>
        <w:r w:rsidRPr="00AA759F">
          <w:rPr>
            <w:b/>
            <w:bCs/>
            <w:noProof/>
            <w:webHidden/>
          </w:rPr>
          <w:fldChar w:fldCharType="begin"/>
        </w:r>
        <w:r w:rsidRPr="00AA759F">
          <w:rPr>
            <w:b/>
            <w:bCs/>
            <w:noProof/>
            <w:webHidden/>
          </w:rPr>
          <w:instrText xml:space="preserve"> PAGEREF _Toc230377388 \h </w:instrText>
        </w:r>
        <w:r w:rsidRPr="00AA759F">
          <w:rPr>
            <w:b/>
            <w:bCs/>
            <w:noProof/>
            <w:webHidden/>
          </w:rPr>
        </w:r>
        <w:r w:rsidRPr="00AA759F">
          <w:rPr>
            <w:b/>
            <w:bCs/>
            <w:noProof/>
            <w:webHidden/>
          </w:rPr>
          <w:fldChar w:fldCharType="separate"/>
        </w:r>
        <w:r w:rsidRPr="00AA759F">
          <w:rPr>
            <w:b/>
            <w:bCs/>
            <w:noProof/>
            <w:webHidden/>
          </w:rPr>
          <w:t>13</w:t>
        </w:r>
        <w:r w:rsidRPr="00AA759F">
          <w:rPr>
            <w:b/>
            <w:bCs/>
            <w:noProof/>
            <w:webHidden/>
          </w:rPr>
          <w:fldChar w:fldCharType="end"/>
        </w:r>
      </w:hyperlink>
    </w:p>
    <w:p w14:paraId="5E9FFD57"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89" w:history="1">
        <w:r w:rsidRPr="00AA759F">
          <w:rPr>
            <w:rStyle w:val="Hyperlink"/>
            <w:b/>
            <w:bCs/>
            <w:noProof/>
          </w:rPr>
          <w:t>Chapter 4: System Implementation</w:t>
        </w:r>
        <w:r w:rsidRPr="00AA759F">
          <w:rPr>
            <w:b/>
            <w:bCs/>
            <w:noProof/>
            <w:webHidden/>
          </w:rPr>
          <w:tab/>
        </w:r>
        <w:r w:rsidRPr="00AA759F">
          <w:rPr>
            <w:b/>
            <w:bCs/>
            <w:noProof/>
            <w:webHidden/>
          </w:rPr>
          <w:fldChar w:fldCharType="begin"/>
        </w:r>
        <w:r w:rsidRPr="00AA759F">
          <w:rPr>
            <w:b/>
            <w:bCs/>
            <w:noProof/>
            <w:webHidden/>
          </w:rPr>
          <w:instrText xml:space="preserve"> PAGEREF _Toc230377389 \h </w:instrText>
        </w:r>
        <w:r w:rsidRPr="00AA759F">
          <w:rPr>
            <w:b/>
            <w:bCs/>
            <w:noProof/>
            <w:webHidden/>
          </w:rPr>
        </w:r>
        <w:r w:rsidRPr="00AA759F">
          <w:rPr>
            <w:b/>
            <w:bCs/>
            <w:noProof/>
            <w:webHidden/>
          </w:rPr>
          <w:fldChar w:fldCharType="separate"/>
        </w:r>
        <w:r w:rsidRPr="00AA759F">
          <w:rPr>
            <w:b/>
            <w:bCs/>
            <w:noProof/>
            <w:webHidden/>
          </w:rPr>
          <w:t>14</w:t>
        </w:r>
        <w:r w:rsidRPr="00AA759F">
          <w:rPr>
            <w:b/>
            <w:bCs/>
            <w:noProof/>
            <w:webHidden/>
          </w:rPr>
          <w:fldChar w:fldCharType="end"/>
        </w:r>
      </w:hyperlink>
    </w:p>
    <w:p w14:paraId="3AC6E073"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91" w:history="1">
        <w:r w:rsidRPr="00AA759F">
          <w:rPr>
            <w:rStyle w:val="Hyperlink"/>
            <w:rFonts w:eastAsia="Times"/>
            <w:b/>
            <w:bCs/>
            <w:noProof/>
          </w:rPr>
          <w:t>4.1</w:t>
        </w:r>
        <w:r w:rsidRPr="00AA759F">
          <w:rPr>
            <w:rFonts w:ascii="Calibri" w:hAnsi="Calibri" w:cs="Arial"/>
            <w:b/>
            <w:bCs/>
            <w:noProof/>
            <w:kern w:val="2"/>
            <w:sz w:val="22"/>
            <w:szCs w:val="22"/>
            <w:lang w:val="en-GB" w:eastAsia="en-GB"/>
          </w:rPr>
          <w:tab/>
        </w:r>
        <w:r w:rsidRPr="00AA759F">
          <w:rPr>
            <w:rStyle w:val="Hyperlink"/>
            <w:rFonts w:eastAsia="Times"/>
            <w:b/>
            <w:bCs/>
            <w:noProof/>
            <w:lang w:bidi="ar-JO"/>
          </w:rPr>
          <w:t>Important code fragments</w:t>
        </w:r>
        <w:r w:rsidRPr="00AA759F">
          <w:rPr>
            <w:b/>
            <w:bCs/>
            <w:noProof/>
            <w:webHidden/>
          </w:rPr>
          <w:tab/>
        </w:r>
        <w:r w:rsidRPr="00AA759F">
          <w:rPr>
            <w:b/>
            <w:bCs/>
            <w:noProof/>
            <w:webHidden/>
          </w:rPr>
          <w:fldChar w:fldCharType="begin"/>
        </w:r>
        <w:r w:rsidRPr="00AA759F">
          <w:rPr>
            <w:b/>
            <w:bCs/>
            <w:noProof/>
            <w:webHidden/>
          </w:rPr>
          <w:instrText xml:space="preserve"> PAGEREF _Toc230377391 \h </w:instrText>
        </w:r>
        <w:r w:rsidRPr="00AA759F">
          <w:rPr>
            <w:b/>
            <w:bCs/>
            <w:noProof/>
            <w:webHidden/>
          </w:rPr>
        </w:r>
        <w:r w:rsidRPr="00AA759F">
          <w:rPr>
            <w:b/>
            <w:bCs/>
            <w:noProof/>
            <w:webHidden/>
          </w:rPr>
          <w:fldChar w:fldCharType="separate"/>
        </w:r>
        <w:r w:rsidRPr="00AA759F">
          <w:rPr>
            <w:b/>
            <w:bCs/>
            <w:noProof/>
            <w:webHidden/>
          </w:rPr>
          <w:t>14</w:t>
        </w:r>
        <w:r w:rsidRPr="00AA759F">
          <w:rPr>
            <w:b/>
            <w:bCs/>
            <w:noProof/>
            <w:webHidden/>
          </w:rPr>
          <w:fldChar w:fldCharType="end"/>
        </w:r>
      </w:hyperlink>
    </w:p>
    <w:p w14:paraId="7A9D808D"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92" w:history="1">
        <w:r w:rsidRPr="00AA759F">
          <w:rPr>
            <w:rStyle w:val="Hyperlink"/>
            <w:rFonts w:eastAsia="Times"/>
            <w:b/>
            <w:bCs/>
            <w:noProof/>
            <w:lang w:bidi="ar-JO"/>
          </w:rPr>
          <w:t>4.2</w:t>
        </w:r>
        <w:r w:rsidRPr="00AA759F">
          <w:rPr>
            <w:rFonts w:ascii="Calibri" w:hAnsi="Calibri" w:cs="Arial"/>
            <w:b/>
            <w:bCs/>
            <w:noProof/>
            <w:kern w:val="2"/>
            <w:sz w:val="22"/>
            <w:szCs w:val="22"/>
            <w:lang w:val="en-GB" w:eastAsia="en-GB"/>
          </w:rPr>
          <w:tab/>
        </w:r>
        <w:r w:rsidRPr="00AA759F">
          <w:rPr>
            <w:rStyle w:val="Hyperlink"/>
            <w:rFonts w:ascii="Times" w:eastAsia="Times" w:hAnsi="Times" w:cs="Times"/>
            <w:b/>
            <w:bCs/>
            <w:noProof/>
            <w:lang w:bidi="ar-JO"/>
          </w:rPr>
          <w:t>List of Non-Implemented requirements and reasons</w:t>
        </w:r>
        <w:r w:rsidRPr="00AA759F">
          <w:rPr>
            <w:b/>
            <w:bCs/>
            <w:noProof/>
            <w:webHidden/>
          </w:rPr>
          <w:tab/>
        </w:r>
        <w:r w:rsidRPr="00AA759F">
          <w:rPr>
            <w:b/>
            <w:bCs/>
            <w:noProof/>
            <w:webHidden/>
          </w:rPr>
          <w:fldChar w:fldCharType="begin"/>
        </w:r>
        <w:r w:rsidRPr="00AA759F">
          <w:rPr>
            <w:b/>
            <w:bCs/>
            <w:noProof/>
            <w:webHidden/>
          </w:rPr>
          <w:instrText xml:space="preserve"> PAGEREF _Toc230377392 \h </w:instrText>
        </w:r>
        <w:r w:rsidRPr="00AA759F">
          <w:rPr>
            <w:b/>
            <w:bCs/>
            <w:noProof/>
            <w:webHidden/>
          </w:rPr>
        </w:r>
        <w:r w:rsidRPr="00AA759F">
          <w:rPr>
            <w:b/>
            <w:bCs/>
            <w:noProof/>
            <w:webHidden/>
          </w:rPr>
          <w:fldChar w:fldCharType="separate"/>
        </w:r>
        <w:r w:rsidRPr="00AA759F">
          <w:rPr>
            <w:b/>
            <w:bCs/>
            <w:noProof/>
            <w:webHidden/>
          </w:rPr>
          <w:t>15</w:t>
        </w:r>
        <w:r w:rsidRPr="00AA759F">
          <w:rPr>
            <w:b/>
            <w:bCs/>
            <w:noProof/>
            <w:webHidden/>
          </w:rPr>
          <w:fldChar w:fldCharType="end"/>
        </w:r>
      </w:hyperlink>
    </w:p>
    <w:p w14:paraId="0759AD31"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93" w:history="1">
        <w:r w:rsidRPr="00AA759F">
          <w:rPr>
            <w:rStyle w:val="Hyperlink"/>
            <w:b/>
            <w:bCs/>
            <w:noProof/>
          </w:rPr>
          <w:t>Chapter 5: System Evaluation</w:t>
        </w:r>
        <w:r w:rsidRPr="00AA759F">
          <w:rPr>
            <w:b/>
            <w:bCs/>
            <w:noProof/>
            <w:webHidden/>
          </w:rPr>
          <w:tab/>
        </w:r>
        <w:r w:rsidRPr="00AA759F">
          <w:rPr>
            <w:b/>
            <w:bCs/>
            <w:noProof/>
            <w:webHidden/>
          </w:rPr>
          <w:fldChar w:fldCharType="begin"/>
        </w:r>
        <w:r w:rsidRPr="00AA759F">
          <w:rPr>
            <w:b/>
            <w:bCs/>
            <w:noProof/>
            <w:webHidden/>
          </w:rPr>
          <w:instrText xml:space="preserve"> PAGEREF _Toc230377393 \h </w:instrText>
        </w:r>
        <w:r w:rsidRPr="00AA759F">
          <w:rPr>
            <w:b/>
            <w:bCs/>
            <w:noProof/>
            <w:webHidden/>
          </w:rPr>
        </w:r>
        <w:r w:rsidRPr="00AA759F">
          <w:rPr>
            <w:b/>
            <w:bCs/>
            <w:noProof/>
            <w:webHidden/>
          </w:rPr>
          <w:fldChar w:fldCharType="separate"/>
        </w:r>
        <w:r w:rsidRPr="00AA759F">
          <w:rPr>
            <w:b/>
            <w:bCs/>
            <w:noProof/>
            <w:webHidden/>
          </w:rPr>
          <w:t>16</w:t>
        </w:r>
        <w:r w:rsidRPr="00AA759F">
          <w:rPr>
            <w:b/>
            <w:bCs/>
            <w:noProof/>
            <w:webHidden/>
          </w:rPr>
          <w:fldChar w:fldCharType="end"/>
        </w:r>
      </w:hyperlink>
    </w:p>
    <w:p w14:paraId="1655EFF8"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94" w:history="1">
        <w:r w:rsidRPr="00AA759F">
          <w:rPr>
            <w:rStyle w:val="Hyperlink"/>
            <w:b/>
            <w:bCs/>
            <w:noProof/>
            <w:lang w:bidi="ar-JO"/>
          </w:rPr>
          <w:t>System Testing</w:t>
        </w:r>
        <w:r w:rsidRPr="00AA759F">
          <w:rPr>
            <w:b/>
            <w:bCs/>
            <w:noProof/>
            <w:webHidden/>
          </w:rPr>
          <w:tab/>
        </w:r>
        <w:r w:rsidRPr="00AA759F">
          <w:rPr>
            <w:b/>
            <w:bCs/>
            <w:noProof/>
            <w:webHidden/>
          </w:rPr>
          <w:fldChar w:fldCharType="begin"/>
        </w:r>
        <w:r w:rsidRPr="00AA759F">
          <w:rPr>
            <w:b/>
            <w:bCs/>
            <w:noProof/>
            <w:webHidden/>
          </w:rPr>
          <w:instrText xml:space="preserve"> PAGEREF _Toc230377394 \h </w:instrText>
        </w:r>
        <w:r w:rsidRPr="00AA759F">
          <w:rPr>
            <w:b/>
            <w:bCs/>
            <w:noProof/>
            <w:webHidden/>
          </w:rPr>
        </w:r>
        <w:r w:rsidRPr="00AA759F">
          <w:rPr>
            <w:b/>
            <w:bCs/>
            <w:noProof/>
            <w:webHidden/>
          </w:rPr>
          <w:fldChar w:fldCharType="separate"/>
        </w:r>
        <w:r w:rsidRPr="00AA759F">
          <w:rPr>
            <w:b/>
            <w:bCs/>
            <w:noProof/>
            <w:webHidden/>
          </w:rPr>
          <w:t>16</w:t>
        </w:r>
        <w:r w:rsidRPr="00AA759F">
          <w:rPr>
            <w:b/>
            <w:bCs/>
            <w:noProof/>
            <w:webHidden/>
          </w:rPr>
          <w:fldChar w:fldCharType="end"/>
        </w:r>
      </w:hyperlink>
    </w:p>
    <w:p w14:paraId="79E3B549"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95" w:history="1">
        <w:r w:rsidRPr="00AA759F">
          <w:rPr>
            <w:rStyle w:val="Hyperlink"/>
            <w:rFonts w:eastAsia="Times"/>
            <w:b/>
            <w:bCs/>
            <w:noProof/>
            <w:lang w:bidi="ar-JO"/>
          </w:rPr>
          <w:t>5.1</w:t>
        </w:r>
        <w:r w:rsidRPr="00AA759F">
          <w:rPr>
            <w:rFonts w:ascii="Calibri" w:hAnsi="Calibri" w:cs="Arial"/>
            <w:b/>
            <w:bCs/>
            <w:noProof/>
            <w:kern w:val="2"/>
            <w:sz w:val="22"/>
            <w:szCs w:val="22"/>
            <w:lang w:val="en-GB" w:eastAsia="en-GB"/>
          </w:rPr>
          <w:tab/>
        </w:r>
        <w:r w:rsidRPr="00AA759F">
          <w:rPr>
            <w:rStyle w:val="Hyperlink"/>
            <w:rFonts w:eastAsia="Times"/>
            <w:b/>
            <w:bCs/>
            <w:noProof/>
            <w:lang w:bidi="ar-JO"/>
          </w:rPr>
          <w:t>System Evaluation</w:t>
        </w:r>
        <w:r w:rsidRPr="00AA759F">
          <w:rPr>
            <w:b/>
            <w:bCs/>
            <w:noProof/>
            <w:webHidden/>
          </w:rPr>
          <w:tab/>
        </w:r>
        <w:r w:rsidRPr="00AA759F">
          <w:rPr>
            <w:b/>
            <w:bCs/>
            <w:noProof/>
            <w:webHidden/>
          </w:rPr>
          <w:fldChar w:fldCharType="begin"/>
        </w:r>
        <w:r w:rsidRPr="00AA759F">
          <w:rPr>
            <w:b/>
            <w:bCs/>
            <w:noProof/>
            <w:webHidden/>
          </w:rPr>
          <w:instrText xml:space="preserve"> PAGEREF _Toc230377395 \h </w:instrText>
        </w:r>
        <w:r w:rsidRPr="00AA759F">
          <w:rPr>
            <w:b/>
            <w:bCs/>
            <w:noProof/>
            <w:webHidden/>
          </w:rPr>
        </w:r>
        <w:r w:rsidRPr="00AA759F">
          <w:rPr>
            <w:b/>
            <w:bCs/>
            <w:noProof/>
            <w:webHidden/>
          </w:rPr>
          <w:fldChar w:fldCharType="separate"/>
        </w:r>
        <w:r w:rsidRPr="00AA759F">
          <w:rPr>
            <w:b/>
            <w:bCs/>
            <w:noProof/>
            <w:webHidden/>
          </w:rPr>
          <w:t>17</w:t>
        </w:r>
        <w:r w:rsidRPr="00AA759F">
          <w:rPr>
            <w:b/>
            <w:bCs/>
            <w:noProof/>
            <w:webHidden/>
          </w:rPr>
          <w:fldChar w:fldCharType="end"/>
        </w:r>
      </w:hyperlink>
    </w:p>
    <w:p w14:paraId="2FAEBA91"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396" w:history="1">
        <w:r w:rsidRPr="00AA759F">
          <w:rPr>
            <w:rStyle w:val="Hyperlink"/>
            <w:b/>
            <w:bCs/>
            <w:noProof/>
          </w:rPr>
          <w:t>Chapter 6:  Conclusion &amp; Future Work</w:t>
        </w:r>
        <w:r w:rsidRPr="00AA759F">
          <w:rPr>
            <w:b/>
            <w:bCs/>
            <w:noProof/>
            <w:webHidden/>
          </w:rPr>
          <w:tab/>
        </w:r>
        <w:r w:rsidRPr="00AA759F">
          <w:rPr>
            <w:b/>
            <w:bCs/>
            <w:noProof/>
            <w:webHidden/>
          </w:rPr>
          <w:fldChar w:fldCharType="begin"/>
        </w:r>
        <w:r w:rsidRPr="00AA759F">
          <w:rPr>
            <w:b/>
            <w:bCs/>
            <w:noProof/>
            <w:webHidden/>
          </w:rPr>
          <w:instrText xml:space="preserve"> PAGEREF _Toc230377396 \h </w:instrText>
        </w:r>
        <w:r w:rsidRPr="00AA759F">
          <w:rPr>
            <w:b/>
            <w:bCs/>
            <w:noProof/>
            <w:webHidden/>
          </w:rPr>
        </w:r>
        <w:r w:rsidRPr="00AA759F">
          <w:rPr>
            <w:b/>
            <w:bCs/>
            <w:noProof/>
            <w:webHidden/>
          </w:rPr>
          <w:fldChar w:fldCharType="separate"/>
        </w:r>
        <w:r w:rsidRPr="00AA759F">
          <w:rPr>
            <w:b/>
            <w:bCs/>
            <w:noProof/>
            <w:webHidden/>
          </w:rPr>
          <w:t>19</w:t>
        </w:r>
        <w:r w:rsidRPr="00AA759F">
          <w:rPr>
            <w:b/>
            <w:bCs/>
            <w:noProof/>
            <w:webHidden/>
          </w:rPr>
          <w:fldChar w:fldCharType="end"/>
        </w:r>
      </w:hyperlink>
    </w:p>
    <w:p w14:paraId="5D3808B1"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98" w:history="1">
        <w:r w:rsidRPr="00AA759F">
          <w:rPr>
            <w:rStyle w:val="Hyperlink"/>
            <w:rFonts w:eastAsia="Times"/>
            <w:b/>
            <w:bCs/>
            <w:noProof/>
            <w:lang w:bidi="ar-JO"/>
          </w:rPr>
          <w:t>6.1</w:t>
        </w:r>
        <w:r w:rsidRPr="00AA759F">
          <w:rPr>
            <w:rFonts w:ascii="Calibri" w:hAnsi="Calibri" w:cs="Arial"/>
            <w:b/>
            <w:bCs/>
            <w:noProof/>
            <w:kern w:val="2"/>
            <w:sz w:val="22"/>
            <w:szCs w:val="22"/>
            <w:lang w:val="en-GB" w:eastAsia="en-GB"/>
          </w:rPr>
          <w:tab/>
        </w:r>
        <w:r w:rsidRPr="00AA759F">
          <w:rPr>
            <w:rStyle w:val="Hyperlink"/>
            <w:rFonts w:eastAsia="Times"/>
            <w:b/>
            <w:bCs/>
            <w:noProof/>
            <w:lang w:bidi="ar-JO"/>
          </w:rPr>
          <w:t>Conclusion</w:t>
        </w:r>
        <w:r w:rsidRPr="00AA759F">
          <w:rPr>
            <w:b/>
            <w:bCs/>
            <w:noProof/>
            <w:webHidden/>
          </w:rPr>
          <w:tab/>
        </w:r>
        <w:r w:rsidRPr="00AA759F">
          <w:rPr>
            <w:b/>
            <w:bCs/>
            <w:noProof/>
            <w:webHidden/>
          </w:rPr>
          <w:fldChar w:fldCharType="begin"/>
        </w:r>
        <w:r w:rsidRPr="00AA759F">
          <w:rPr>
            <w:b/>
            <w:bCs/>
            <w:noProof/>
            <w:webHidden/>
          </w:rPr>
          <w:instrText xml:space="preserve"> PAGEREF _Toc230377398 \h </w:instrText>
        </w:r>
        <w:r w:rsidRPr="00AA759F">
          <w:rPr>
            <w:b/>
            <w:bCs/>
            <w:noProof/>
            <w:webHidden/>
          </w:rPr>
        </w:r>
        <w:r w:rsidRPr="00AA759F">
          <w:rPr>
            <w:b/>
            <w:bCs/>
            <w:noProof/>
            <w:webHidden/>
          </w:rPr>
          <w:fldChar w:fldCharType="separate"/>
        </w:r>
        <w:r w:rsidRPr="00AA759F">
          <w:rPr>
            <w:b/>
            <w:bCs/>
            <w:noProof/>
            <w:webHidden/>
          </w:rPr>
          <w:t>19</w:t>
        </w:r>
        <w:r w:rsidRPr="00AA759F">
          <w:rPr>
            <w:b/>
            <w:bCs/>
            <w:noProof/>
            <w:webHidden/>
          </w:rPr>
          <w:fldChar w:fldCharType="end"/>
        </w:r>
      </w:hyperlink>
    </w:p>
    <w:p w14:paraId="49B25B19" w14:textId="77777777" w:rsidR="00AA759F" w:rsidRPr="00AA759F" w:rsidRDefault="00AA759F">
      <w:pPr>
        <w:pStyle w:val="TOC2"/>
        <w:tabs>
          <w:tab w:val="left" w:pos="880"/>
          <w:tab w:val="right" w:leader="dot" w:pos="9060"/>
        </w:tabs>
        <w:rPr>
          <w:rFonts w:ascii="Calibri" w:hAnsi="Calibri" w:cs="Arial"/>
          <w:b/>
          <w:bCs/>
          <w:noProof/>
          <w:kern w:val="2"/>
          <w:sz w:val="22"/>
          <w:szCs w:val="22"/>
          <w:lang w:val="en-GB" w:eastAsia="en-GB"/>
        </w:rPr>
      </w:pPr>
      <w:hyperlink w:anchor="_Toc230377399" w:history="1">
        <w:r w:rsidRPr="00AA759F">
          <w:rPr>
            <w:rStyle w:val="Hyperlink"/>
            <w:rFonts w:eastAsia="Times"/>
            <w:b/>
            <w:bCs/>
            <w:noProof/>
            <w:lang w:bidi="ar-JO"/>
          </w:rPr>
          <w:t>6.2</w:t>
        </w:r>
        <w:r w:rsidRPr="00AA759F">
          <w:rPr>
            <w:rFonts w:ascii="Calibri" w:hAnsi="Calibri" w:cs="Arial"/>
            <w:b/>
            <w:bCs/>
            <w:noProof/>
            <w:kern w:val="2"/>
            <w:sz w:val="22"/>
            <w:szCs w:val="22"/>
            <w:lang w:val="en-GB" w:eastAsia="en-GB"/>
          </w:rPr>
          <w:tab/>
        </w:r>
        <w:r w:rsidRPr="00AA759F">
          <w:rPr>
            <w:rStyle w:val="Hyperlink"/>
            <w:rFonts w:eastAsia="Times"/>
            <w:b/>
            <w:bCs/>
            <w:noProof/>
            <w:lang w:bidi="ar-JO"/>
          </w:rPr>
          <w:t>Future work</w:t>
        </w:r>
        <w:r w:rsidRPr="00AA759F">
          <w:rPr>
            <w:b/>
            <w:bCs/>
            <w:noProof/>
            <w:webHidden/>
          </w:rPr>
          <w:tab/>
        </w:r>
        <w:r w:rsidRPr="00AA759F">
          <w:rPr>
            <w:b/>
            <w:bCs/>
            <w:noProof/>
            <w:webHidden/>
          </w:rPr>
          <w:fldChar w:fldCharType="begin"/>
        </w:r>
        <w:r w:rsidRPr="00AA759F">
          <w:rPr>
            <w:b/>
            <w:bCs/>
            <w:noProof/>
            <w:webHidden/>
          </w:rPr>
          <w:instrText xml:space="preserve"> PAGEREF _Toc230377399 \h </w:instrText>
        </w:r>
        <w:r w:rsidRPr="00AA759F">
          <w:rPr>
            <w:b/>
            <w:bCs/>
            <w:noProof/>
            <w:webHidden/>
          </w:rPr>
        </w:r>
        <w:r w:rsidRPr="00AA759F">
          <w:rPr>
            <w:b/>
            <w:bCs/>
            <w:noProof/>
            <w:webHidden/>
          </w:rPr>
          <w:fldChar w:fldCharType="separate"/>
        </w:r>
        <w:r w:rsidRPr="00AA759F">
          <w:rPr>
            <w:b/>
            <w:bCs/>
            <w:noProof/>
            <w:webHidden/>
          </w:rPr>
          <w:t>19</w:t>
        </w:r>
        <w:r w:rsidRPr="00AA759F">
          <w:rPr>
            <w:b/>
            <w:bCs/>
            <w:noProof/>
            <w:webHidden/>
          </w:rPr>
          <w:fldChar w:fldCharType="end"/>
        </w:r>
      </w:hyperlink>
    </w:p>
    <w:p w14:paraId="5A5D9E07"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400" w:history="1">
        <w:r w:rsidRPr="00AA759F">
          <w:rPr>
            <w:rStyle w:val="Hyperlink"/>
            <w:b/>
            <w:bCs/>
            <w:noProof/>
          </w:rPr>
          <w:t>References</w:t>
        </w:r>
        <w:r w:rsidRPr="00AA759F">
          <w:rPr>
            <w:b/>
            <w:bCs/>
            <w:noProof/>
            <w:webHidden/>
          </w:rPr>
          <w:tab/>
        </w:r>
        <w:r w:rsidRPr="00AA759F">
          <w:rPr>
            <w:b/>
            <w:bCs/>
            <w:noProof/>
            <w:webHidden/>
          </w:rPr>
          <w:fldChar w:fldCharType="begin"/>
        </w:r>
        <w:r w:rsidRPr="00AA759F">
          <w:rPr>
            <w:b/>
            <w:bCs/>
            <w:noProof/>
            <w:webHidden/>
          </w:rPr>
          <w:instrText xml:space="preserve"> PAGEREF _Toc230377400 \h </w:instrText>
        </w:r>
        <w:r w:rsidRPr="00AA759F">
          <w:rPr>
            <w:b/>
            <w:bCs/>
            <w:noProof/>
            <w:webHidden/>
          </w:rPr>
        </w:r>
        <w:r w:rsidRPr="00AA759F">
          <w:rPr>
            <w:b/>
            <w:bCs/>
            <w:noProof/>
            <w:webHidden/>
          </w:rPr>
          <w:fldChar w:fldCharType="separate"/>
        </w:r>
        <w:r w:rsidRPr="00AA759F">
          <w:rPr>
            <w:b/>
            <w:bCs/>
            <w:noProof/>
            <w:webHidden/>
          </w:rPr>
          <w:t>20</w:t>
        </w:r>
        <w:r w:rsidRPr="00AA759F">
          <w:rPr>
            <w:b/>
            <w:bCs/>
            <w:noProof/>
            <w:webHidden/>
          </w:rPr>
          <w:fldChar w:fldCharType="end"/>
        </w:r>
      </w:hyperlink>
    </w:p>
    <w:p w14:paraId="54846B7A" w14:textId="77777777" w:rsidR="00AA759F" w:rsidRPr="00AA759F" w:rsidRDefault="00AA759F">
      <w:pPr>
        <w:pStyle w:val="TOC1"/>
        <w:tabs>
          <w:tab w:val="right" w:leader="dot" w:pos="9060"/>
        </w:tabs>
        <w:rPr>
          <w:rFonts w:ascii="Calibri" w:hAnsi="Calibri" w:cs="Arial"/>
          <w:b/>
          <w:bCs/>
          <w:noProof/>
          <w:kern w:val="2"/>
          <w:sz w:val="22"/>
          <w:szCs w:val="22"/>
          <w:lang w:val="en-GB" w:eastAsia="en-GB" w:bidi="ar-SA"/>
        </w:rPr>
      </w:pPr>
      <w:hyperlink w:anchor="_Toc230377401" w:history="1">
        <w:r w:rsidRPr="00AA759F">
          <w:rPr>
            <w:rStyle w:val="Hyperlink"/>
            <w:b/>
            <w:bCs/>
            <w:noProof/>
          </w:rPr>
          <w:t>Appendix</w:t>
        </w:r>
        <w:r w:rsidRPr="00AA759F">
          <w:rPr>
            <w:b/>
            <w:bCs/>
            <w:noProof/>
            <w:webHidden/>
          </w:rPr>
          <w:tab/>
        </w:r>
        <w:r w:rsidRPr="00AA759F">
          <w:rPr>
            <w:b/>
            <w:bCs/>
            <w:noProof/>
            <w:webHidden/>
          </w:rPr>
          <w:fldChar w:fldCharType="begin"/>
        </w:r>
        <w:r w:rsidRPr="00AA759F">
          <w:rPr>
            <w:b/>
            <w:bCs/>
            <w:noProof/>
            <w:webHidden/>
          </w:rPr>
          <w:instrText xml:space="preserve"> PAGEREF _Toc230377401 \h </w:instrText>
        </w:r>
        <w:r w:rsidRPr="00AA759F">
          <w:rPr>
            <w:b/>
            <w:bCs/>
            <w:noProof/>
            <w:webHidden/>
          </w:rPr>
        </w:r>
        <w:r w:rsidRPr="00AA759F">
          <w:rPr>
            <w:b/>
            <w:bCs/>
            <w:noProof/>
            <w:webHidden/>
          </w:rPr>
          <w:fldChar w:fldCharType="separate"/>
        </w:r>
        <w:r w:rsidRPr="00AA759F">
          <w:rPr>
            <w:b/>
            <w:bCs/>
            <w:noProof/>
            <w:webHidden/>
          </w:rPr>
          <w:t>21</w:t>
        </w:r>
        <w:r w:rsidRPr="00AA759F">
          <w:rPr>
            <w:b/>
            <w:bCs/>
            <w:noProof/>
            <w:webHidden/>
          </w:rPr>
          <w:fldChar w:fldCharType="end"/>
        </w:r>
      </w:hyperlink>
    </w:p>
    <w:p w14:paraId="771C079A" w14:textId="77777777" w:rsidR="00AA759F" w:rsidRDefault="00AA759F">
      <w:r>
        <w:rPr>
          <w:b/>
          <w:bCs/>
          <w:noProof/>
        </w:rPr>
        <w:fldChar w:fldCharType="end"/>
      </w:r>
    </w:p>
    <w:p w14:paraId="095C8873" w14:textId="77777777" w:rsidR="00A76D3B" w:rsidRDefault="00126F58" w:rsidP="00AA759F">
      <w:pPr>
        <w:pStyle w:val="TOC1"/>
        <w:tabs>
          <w:tab w:val="right" w:leader="dot" w:pos="9061"/>
        </w:tabs>
      </w:pPr>
      <w:r>
        <w:fldChar w:fldCharType="begin"/>
      </w:r>
      <w:r>
        <w:instrText xml:space="preserve"> TOC \o "1-3" \h \z \u </w:instrText>
      </w:r>
      <w:r>
        <w:fldChar w:fldCharType="separate"/>
      </w:r>
    </w:p>
    <w:p w14:paraId="3DEB4DAA" w14:textId="77777777" w:rsidR="00A76D3B" w:rsidRDefault="00126F58">
      <w:pPr>
        <w:rPr>
          <w:rFonts w:ascii="Calibri" w:hAnsi="Calibri" w:cs="Calibri"/>
          <w:b/>
          <w:bCs/>
          <w:sz w:val="22"/>
          <w:szCs w:val="22"/>
          <w:lang w:val="en-GB" w:eastAsia="en-GB"/>
        </w:rPr>
      </w:pPr>
      <w:r>
        <w:fldChar w:fldCharType="end"/>
      </w:r>
    </w:p>
    <w:p w14:paraId="070F3AD8" w14:textId="77777777" w:rsidR="00A76D3B" w:rsidRDefault="00A76D3B">
      <w:pPr>
        <w:widowControl/>
        <w:autoSpaceDE/>
        <w:rPr>
          <w:rFonts w:ascii="Times" w:eastAsia="Times" w:hAnsi="Times" w:cs="Times"/>
          <w:b/>
          <w:bCs/>
          <w:sz w:val="24"/>
          <w:szCs w:val="22"/>
          <w:lang w:val="en-GB" w:eastAsia="en-GB" w:bidi="ar-JO"/>
        </w:rPr>
      </w:pPr>
    </w:p>
    <w:p w14:paraId="6E5119E7" w14:textId="77777777" w:rsidR="00A76D3B" w:rsidRDefault="00126F58">
      <w:pPr>
        <w:pStyle w:val="Heading1"/>
        <w:pageBreakBefore/>
        <w:rPr>
          <w:rFonts w:ascii="Helvetica" w:hAnsi="Helvetica" w:cs="Helvetica"/>
          <w:bCs/>
          <w:sz w:val="36"/>
        </w:rPr>
      </w:pPr>
      <w:bookmarkStart w:id="0" w:name="__RefHeading___Toc86010503"/>
      <w:bookmarkStart w:id="1" w:name="_Toc230377366"/>
      <w:bookmarkEnd w:id="0"/>
      <w:r>
        <w:lastRenderedPageBreak/>
        <w:t>List of Figures</w:t>
      </w:r>
      <w:bookmarkEnd w:id="1"/>
    </w:p>
    <w:p w14:paraId="385B9DEB" w14:textId="77777777" w:rsidR="00A76D3B" w:rsidRDefault="00A76D3B">
      <w:pPr>
        <w:widowControl/>
        <w:autoSpaceDE/>
        <w:rPr>
          <w:rFonts w:ascii="Helvetica" w:eastAsia="Times" w:hAnsi="Helvetica" w:cs="Helvetica"/>
          <w:b/>
          <w:bCs/>
          <w:sz w:val="36"/>
        </w:rPr>
      </w:pPr>
    </w:p>
    <w:p w14:paraId="2DC60289" w14:textId="77777777" w:rsidR="00A76D3B" w:rsidRDefault="00A76D3B">
      <w:pPr>
        <w:widowControl/>
        <w:autoSpaceDE/>
        <w:rPr>
          <w:rFonts w:ascii="Helvetica" w:eastAsia="Times" w:hAnsi="Helvetica" w:cs="Helvetica"/>
          <w:b/>
          <w:bCs/>
          <w:sz w:val="36"/>
        </w:rPr>
      </w:pPr>
    </w:p>
    <w:p w14:paraId="205C0429" w14:textId="77777777" w:rsidR="00A76D3B" w:rsidRDefault="00126F58">
      <w:pPr>
        <w:widowControl/>
        <w:tabs>
          <w:tab w:val="right" w:leader="dot" w:pos="8544"/>
        </w:tabs>
        <w:autoSpaceDE/>
        <w:ind w:left="480" w:hanging="480"/>
      </w:pPr>
      <w:r>
        <w:fldChar w:fldCharType="begin"/>
      </w:r>
      <w:r>
        <w:instrText xml:space="preserve"> TOC \c "Figure" </w:instrText>
      </w:r>
      <w:r>
        <w:fldChar w:fldCharType="separate"/>
      </w:r>
      <w:r>
        <w:rPr>
          <w:rFonts w:ascii="Times" w:eastAsia="Times" w:hAnsi="Times" w:cs="Times"/>
          <w:sz w:val="24"/>
          <w:lang w:val="en-GB" w:eastAsia="en-GB"/>
        </w:rPr>
        <w:t>Figure 1: Use-Case Diagram</w:t>
      </w:r>
      <w:r>
        <w:rPr>
          <w:rFonts w:ascii="Times" w:eastAsia="Times" w:hAnsi="Times" w:cs="Times"/>
          <w:sz w:val="24"/>
          <w:lang w:val="en-GB" w:eastAsia="en-GB"/>
        </w:rPr>
        <w:tab/>
      </w:r>
      <w:hyperlink w:anchor="__RefHeading___Toc187585164" w:history="1">
        <w:r w:rsidR="00A76D3B">
          <w:rPr>
            <w:rStyle w:val="IndexLink"/>
            <w:rFonts w:ascii="Times" w:eastAsia="Times" w:hAnsi="Times" w:cs="Times"/>
            <w:b/>
            <w:bCs/>
            <w:sz w:val="24"/>
            <w:lang w:val="en-GB" w:eastAsia="en-GB"/>
          </w:rPr>
          <w:t>.</w:t>
        </w:r>
      </w:hyperlink>
    </w:p>
    <w:p w14:paraId="051849D4" w14:textId="77777777" w:rsidR="00A76D3B" w:rsidRDefault="00126F58">
      <w:pPr>
        <w:widowControl/>
        <w:autoSpaceDE/>
        <w:rPr>
          <w:rFonts w:ascii="Times" w:eastAsia="Times" w:hAnsi="Times" w:cs="Times"/>
          <w:sz w:val="24"/>
          <w:szCs w:val="24"/>
          <w:lang w:val="en-GB" w:eastAsia="en-GB"/>
        </w:rPr>
      </w:pPr>
      <w:r>
        <w:fldChar w:fldCharType="end"/>
      </w:r>
    </w:p>
    <w:p w14:paraId="0FD4EE95" w14:textId="77777777" w:rsidR="00A76D3B" w:rsidRDefault="00126F58">
      <w:pPr>
        <w:pStyle w:val="Heading1"/>
        <w:pageBreakBefore/>
        <w:rPr>
          <w:rFonts w:ascii="Helvetica" w:hAnsi="Helvetica" w:cs="Helvetica"/>
          <w:sz w:val="36"/>
        </w:rPr>
      </w:pPr>
      <w:bookmarkStart w:id="2" w:name="__RefHeading___Toc86010504"/>
      <w:bookmarkStart w:id="3" w:name="_Toc230377367"/>
      <w:bookmarkEnd w:id="2"/>
      <w:r>
        <w:lastRenderedPageBreak/>
        <w:t>List of Tables</w:t>
      </w:r>
      <w:bookmarkEnd w:id="3"/>
    </w:p>
    <w:p w14:paraId="76D1962E" w14:textId="77777777" w:rsidR="00A76D3B" w:rsidRDefault="00A76D3B">
      <w:pPr>
        <w:widowControl/>
        <w:autoSpaceDE/>
        <w:rPr>
          <w:rFonts w:ascii="Helvetica" w:eastAsia="Times" w:hAnsi="Helvetica" w:cs="Helvetica"/>
          <w:b/>
          <w:sz w:val="36"/>
        </w:rPr>
      </w:pPr>
    </w:p>
    <w:p w14:paraId="617B4A8F" w14:textId="77777777" w:rsidR="00A76D3B" w:rsidRDefault="00A76D3B">
      <w:pPr>
        <w:widowControl/>
        <w:autoSpaceDE/>
        <w:rPr>
          <w:rFonts w:ascii="Helvetica" w:eastAsia="Times" w:hAnsi="Helvetica" w:cs="Helvetica"/>
          <w:b/>
          <w:sz w:val="36"/>
        </w:rPr>
      </w:pPr>
    </w:p>
    <w:p w14:paraId="51E846DC" w14:textId="77777777" w:rsidR="00A76D3B" w:rsidRDefault="00126F58">
      <w:pPr>
        <w:widowControl/>
        <w:tabs>
          <w:tab w:val="right" w:leader="dot" w:pos="9394"/>
        </w:tabs>
        <w:autoSpaceDE/>
        <w:ind w:left="480" w:hanging="480"/>
        <w:rPr>
          <w:rFonts w:ascii="Times" w:eastAsia="Times" w:hAnsi="Times" w:cs="Times"/>
          <w:sz w:val="24"/>
          <w:szCs w:val="22"/>
          <w:lang w:val="fr-FR" w:eastAsia="en-GB"/>
        </w:rPr>
      </w:pPr>
      <w:r>
        <w:fldChar w:fldCharType="begin"/>
      </w:r>
      <w:r>
        <w:instrText xml:space="preserve"> TOC \c "Figure" </w:instrText>
      </w:r>
      <w:r>
        <w:fldChar w:fldCharType="separate"/>
      </w:r>
      <w:r>
        <w:rPr>
          <w:rFonts w:ascii="Times" w:eastAsia="Times" w:hAnsi="Times" w:cs="Times"/>
          <w:sz w:val="24"/>
          <w:lang w:val="fr-FR" w:eastAsia="en-GB"/>
        </w:rPr>
        <w:t>Table 1: Code conversion table</w:t>
      </w:r>
      <w:r>
        <w:rPr>
          <w:rFonts w:ascii="Times" w:eastAsia="Times" w:hAnsi="Times" w:cs="Times"/>
          <w:sz w:val="24"/>
          <w:lang w:val="fr-FR" w:eastAsia="en-GB"/>
        </w:rPr>
        <w:tab/>
        <w:t>7</w:t>
      </w:r>
      <w:r>
        <w:fldChar w:fldCharType="end"/>
      </w:r>
    </w:p>
    <w:p w14:paraId="56F349E0" w14:textId="77777777" w:rsidR="00A76D3B" w:rsidRDefault="00A76D3B">
      <w:pPr>
        <w:widowControl/>
        <w:tabs>
          <w:tab w:val="right" w:leader="dot" w:pos="9394"/>
        </w:tabs>
        <w:autoSpaceDE/>
        <w:ind w:left="480"/>
        <w:rPr>
          <w:rFonts w:ascii="Times" w:eastAsia="Times" w:hAnsi="Times" w:cs="Times"/>
          <w:sz w:val="24"/>
          <w:szCs w:val="22"/>
          <w:lang w:val="fr-FR" w:eastAsia="en-GB"/>
        </w:rPr>
      </w:pPr>
    </w:p>
    <w:p w14:paraId="4E65FC0D" w14:textId="77777777" w:rsidR="00A76D3B" w:rsidRDefault="00126F58">
      <w:pPr>
        <w:pStyle w:val="Heading1"/>
        <w:pageBreakBefore/>
        <w:rPr>
          <w:rFonts w:ascii="Times" w:hAnsi="Times" w:cs="Times"/>
          <w:sz w:val="24"/>
          <w:lang w:val="fr-FR"/>
        </w:rPr>
      </w:pPr>
      <w:bookmarkStart w:id="4" w:name="__RefHeading___Toc86010505"/>
      <w:bookmarkStart w:id="5" w:name="_Toc230377368"/>
      <w:bookmarkEnd w:id="4"/>
      <w:r>
        <w:lastRenderedPageBreak/>
        <w:t>List of Symbols</w:t>
      </w:r>
      <w:bookmarkEnd w:id="5"/>
    </w:p>
    <w:p w14:paraId="39836B38" w14:textId="77777777" w:rsidR="00A76D3B" w:rsidRDefault="00A76D3B">
      <w:pPr>
        <w:widowControl/>
        <w:autoSpaceDE/>
        <w:rPr>
          <w:rFonts w:ascii="Times" w:eastAsia="Times" w:hAnsi="Times" w:cs="Times"/>
          <w:sz w:val="24"/>
          <w:lang w:val="fr-FR"/>
        </w:rPr>
      </w:pPr>
    </w:p>
    <w:tbl>
      <w:tblPr>
        <w:tblW w:w="0" w:type="auto"/>
        <w:tblLayout w:type="fixed"/>
        <w:tblLook w:val="0000" w:firstRow="0" w:lastRow="0" w:firstColumn="0" w:lastColumn="0" w:noHBand="0" w:noVBand="0"/>
      </w:tblPr>
      <w:tblGrid>
        <w:gridCol w:w="1699"/>
        <w:gridCol w:w="7588"/>
      </w:tblGrid>
      <w:tr w:rsidR="00A76D3B" w14:paraId="06D878E8" w14:textId="77777777">
        <w:tc>
          <w:tcPr>
            <w:tcW w:w="1699" w:type="dxa"/>
            <w:tcBorders>
              <w:top w:val="single" w:sz="4" w:space="0" w:color="000000"/>
              <w:left w:val="single" w:sz="4" w:space="0" w:color="000000"/>
              <w:bottom w:val="single" w:sz="4" w:space="0" w:color="000000"/>
              <w:right w:val="single" w:sz="4" w:space="0" w:color="000000"/>
            </w:tcBorders>
            <w:vAlign w:val="center"/>
          </w:tcPr>
          <w:p w14:paraId="01B51DC9" w14:textId="77777777" w:rsidR="00A76D3B" w:rsidRDefault="00126F58">
            <w:pPr>
              <w:widowControl/>
              <w:autoSpaceDE/>
              <w:jc w:val="center"/>
            </w:pPr>
            <w:r>
              <w:rPr>
                <w:rFonts w:ascii="Times" w:eastAsia="Times" w:hAnsi="Times" w:cs="Times"/>
                <w:b/>
                <w:bCs/>
                <w:sz w:val="24"/>
              </w:rPr>
              <w:t>Symbols</w:t>
            </w:r>
          </w:p>
        </w:tc>
        <w:tc>
          <w:tcPr>
            <w:tcW w:w="7588" w:type="dxa"/>
            <w:tcBorders>
              <w:top w:val="single" w:sz="4" w:space="0" w:color="000000"/>
              <w:left w:val="single" w:sz="4" w:space="0" w:color="000000"/>
              <w:bottom w:val="single" w:sz="4" w:space="0" w:color="000000"/>
              <w:right w:val="single" w:sz="4" w:space="0" w:color="000000"/>
            </w:tcBorders>
            <w:vAlign w:val="center"/>
          </w:tcPr>
          <w:p w14:paraId="1C4464B7" w14:textId="77777777" w:rsidR="00A76D3B" w:rsidRDefault="00126F58">
            <w:pPr>
              <w:widowControl/>
              <w:autoSpaceDE/>
              <w:jc w:val="center"/>
            </w:pPr>
            <w:r>
              <w:rPr>
                <w:rFonts w:ascii="Times" w:eastAsia="Times" w:hAnsi="Times" w:cs="Times"/>
                <w:b/>
                <w:bCs/>
                <w:sz w:val="24"/>
              </w:rPr>
              <w:t>Meaning</w:t>
            </w:r>
          </w:p>
        </w:tc>
      </w:tr>
      <w:tr w:rsidR="00A76D3B" w14:paraId="3A0B9134" w14:textId="77777777">
        <w:tc>
          <w:tcPr>
            <w:tcW w:w="1699" w:type="dxa"/>
            <w:tcBorders>
              <w:top w:val="single" w:sz="4" w:space="0" w:color="000000"/>
              <w:left w:val="single" w:sz="4" w:space="0" w:color="000000"/>
              <w:bottom w:val="single" w:sz="4" w:space="0" w:color="000000"/>
              <w:right w:val="single" w:sz="4" w:space="0" w:color="000000"/>
            </w:tcBorders>
            <w:vAlign w:val="center"/>
          </w:tcPr>
          <w:p w14:paraId="39A31E25" w14:textId="77777777" w:rsidR="00A76D3B" w:rsidRDefault="00A76D3B">
            <w:pPr>
              <w:widowControl/>
              <w:autoSpaceDE/>
              <w:snapToGrid w:val="0"/>
              <w:jc w:val="center"/>
              <w:rPr>
                <w:rFonts w:ascii="Times" w:eastAsia="Times" w:hAnsi="Times" w:cs="Times"/>
                <w:b/>
                <w:bCs/>
                <w:sz w:val="24"/>
              </w:rPr>
            </w:pPr>
          </w:p>
        </w:tc>
        <w:tc>
          <w:tcPr>
            <w:tcW w:w="7588" w:type="dxa"/>
            <w:tcBorders>
              <w:top w:val="single" w:sz="4" w:space="0" w:color="000000"/>
              <w:left w:val="single" w:sz="4" w:space="0" w:color="000000"/>
              <w:bottom w:val="single" w:sz="4" w:space="0" w:color="000000"/>
              <w:right w:val="single" w:sz="4" w:space="0" w:color="000000"/>
            </w:tcBorders>
            <w:vAlign w:val="center"/>
          </w:tcPr>
          <w:p w14:paraId="41C83E51" w14:textId="77777777" w:rsidR="00A76D3B" w:rsidRDefault="00A76D3B">
            <w:pPr>
              <w:widowControl/>
              <w:autoSpaceDE/>
              <w:snapToGrid w:val="0"/>
              <w:jc w:val="center"/>
              <w:rPr>
                <w:rFonts w:ascii="Times" w:eastAsia="Times" w:hAnsi="Times" w:cs="Times"/>
                <w:b/>
                <w:bCs/>
                <w:sz w:val="24"/>
              </w:rPr>
            </w:pPr>
          </w:p>
        </w:tc>
      </w:tr>
      <w:tr w:rsidR="00A76D3B" w14:paraId="3D7231A5" w14:textId="77777777">
        <w:tc>
          <w:tcPr>
            <w:tcW w:w="1699" w:type="dxa"/>
            <w:tcBorders>
              <w:top w:val="single" w:sz="4" w:space="0" w:color="000000"/>
              <w:left w:val="single" w:sz="4" w:space="0" w:color="000000"/>
              <w:bottom w:val="single" w:sz="4" w:space="0" w:color="000000"/>
              <w:right w:val="single" w:sz="4" w:space="0" w:color="000000"/>
            </w:tcBorders>
            <w:vAlign w:val="center"/>
          </w:tcPr>
          <w:p w14:paraId="68CE4151" w14:textId="77777777" w:rsidR="00A76D3B" w:rsidRDefault="00A76D3B">
            <w:pPr>
              <w:widowControl/>
              <w:autoSpaceDE/>
              <w:snapToGrid w:val="0"/>
              <w:jc w:val="center"/>
              <w:rPr>
                <w:rFonts w:ascii="Times" w:eastAsia="Times" w:hAnsi="Times" w:cs="Times"/>
                <w:b/>
                <w:bCs/>
                <w:sz w:val="24"/>
              </w:rPr>
            </w:pPr>
          </w:p>
        </w:tc>
        <w:tc>
          <w:tcPr>
            <w:tcW w:w="7588" w:type="dxa"/>
            <w:tcBorders>
              <w:top w:val="single" w:sz="4" w:space="0" w:color="000000"/>
              <w:left w:val="single" w:sz="4" w:space="0" w:color="000000"/>
              <w:bottom w:val="single" w:sz="4" w:space="0" w:color="000000"/>
              <w:right w:val="single" w:sz="4" w:space="0" w:color="000000"/>
            </w:tcBorders>
            <w:vAlign w:val="center"/>
          </w:tcPr>
          <w:p w14:paraId="4BACC0ED" w14:textId="77777777" w:rsidR="00A76D3B" w:rsidRDefault="00A76D3B">
            <w:pPr>
              <w:widowControl/>
              <w:autoSpaceDE/>
              <w:snapToGrid w:val="0"/>
              <w:jc w:val="center"/>
              <w:rPr>
                <w:rFonts w:ascii="Times" w:eastAsia="Times" w:hAnsi="Times" w:cs="Times"/>
                <w:sz w:val="24"/>
              </w:rPr>
            </w:pPr>
          </w:p>
        </w:tc>
      </w:tr>
    </w:tbl>
    <w:p w14:paraId="60E74FD8" w14:textId="77777777" w:rsidR="00A76D3B" w:rsidRDefault="00A76D3B">
      <w:pPr>
        <w:widowControl/>
        <w:autoSpaceDE/>
        <w:rPr>
          <w:rFonts w:ascii="Helvetica" w:eastAsia="Times" w:hAnsi="Helvetica" w:cs="Helvetica"/>
          <w:b/>
          <w:sz w:val="36"/>
        </w:rPr>
      </w:pPr>
    </w:p>
    <w:p w14:paraId="24EF078F" w14:textId="77777777" w:rsidR="00A76D3B" w:rsidRDefault="00A76D3B">
      <w:pPr>
        <w:widowControl/>
        <w:autoSpaceDE/>
        <w:rPr>
          <w:rFonts w:ascii="Times" w:eastAsia="Times" w:hAnsi="Times" w:cs="Times"/>
          <w:b/>
          <w:sz w:val="24"/>
        </w:rPr>
      </w:pPr>
    </w:p>
    <w:p w14:paraId="0101B69F" w14:textId="77777777" w:rsidR="00A76D3B" w:rsidRDefault="00126F58">
      <w:pPr>
        <w:pStyle w:val="Heading1"/>
        <w:pageBreakBefore/>
        <w:rPr>
          <w:bCs/>
        </w:rPr>
      </w:pPr>
      <w:bookmarkStart w:id="6" w:name="_Toc230377369"/>
      <w:r>
        <w:lastRenderedPageBreak/>
        <w:t>Abstract</w:t>
      </w:r>
      <w:bookmarkEnd w:id="6"/>
    </w:p>
    <w:p w14:paraId="39C791AF" w14:textId="77777777" w:rsidR="00A76D3B" w:rsidRDefault="00126F58">
      <w:pPr>
        <w:spacing w:line="360" w:lineRule="auto"/>
      </w:pPr>
      <w:r>
        <w:rPr>
          <w:b/>
          <w:bCs/>
        </w:rPr>
        <w:t>SFFS (Smart File Fortify System)</w:t>
      </w:r>
      <w:r>
        <w:t xml:space="preserve"> is a portable security application designed to protect sensitive files through strong encryption, isolated execution, and user-friendly accessibility. The system addresses current limitations in existing encryption tools, which often require installation, administrator privileges, technical knowledge, or expose decrypted data to malware on compromised systems.</w:t>
      </w:r>
    </w:p>
    <w:p w14:paraId="382CA897" w14:textId="77777777" w:rsidR="00A76D3B" w:rsidRDefault="00A76D3B">
      <w:pPr>
        <w:spacing w:line="360" w:lineRule="auto"/>
      </w:pPr>
    </w:p>
    <w:p w14:paraId="244C68C5" w14:textId="77777777" w:rsidR="00A76D3B" w:rsidRDefault="00126F58">
      <w:pPr>
        <w:spacing w:line="360" w:lineRule="auto"/>
        <w:ind w:firstLine="720"/>
      </w:pPr>
      <w:r>
        <w:t xml:space="preserve">SFFS operates directly from a USB drive without installation and uses </w:t>
      </w:r>
      <w:r>
        <w:rPr>
          <w:b/>
          <w:bCs/>
        </w:rPr>
        <w:t>AES-256</w:t>
      </w:r>
      <w:r>
        <w:t xml:space="preserve"> for file encryption, </w:t>
      </w:r>
      <w:r>
        <w:rPr>
          <w:b/>
          <w:bCs/>
        </w:rPr>
        <w:t>RSA</w:t>
      </w:r>
      <w:r>
        <w:t xml:space="preserve"> for secure key management, and </w:t>
      </w:r>
      <w:r>
        <w:rPr>
          <w:b/>
          <w:bCs/>
        </w:rPr>
        <w:t>SHA-256</w:t>
      </w:r>
      <w:r>
        <w:t xml:space="preserve"> for integrity verification. A secure isolated execution environment ensures that decrypted data is accessible only within the application, preventing host-system processes and malware from reading or extracting sensitive information. The system also supports optional encrypted cloud backup through </w:t>
      </w:r>
      <w:r>
        <w:rPr>
          <w:b/>
          <w:bCs/>
        </w:rPr>
        <w:t>Google Drive</w:t>
      </w:r>
      <w:r>
        <w:t xml:space="preserve"> to provide recovery and portability across devices.</w:t>
      </w:r>
    </w:p>
    <w:p w14:paraId="225C2516" w14:textId="77777777" w:rsidR="00A76D3B" w:rsidRDefault="00A76D3B">
      <w:pPr>
        <w:spacing w:line="360" w:lineRule="auto"/>
      </w:pPr>
    </w:p>
    <w:p w14:paraId="44077676" w14:textId="77777777" w:rsidR="00A76D3B" w:rsidRDefault="00126F58">
      <w:pPr>
        <w:spacing w:line="360" w:lineRule="auto"/>
        <w:ind w:firstLine="720"/>
        <w:sectPr w:rsidR="00A76D3B" w:rsidSect="00B92992">
          <w:footerReference w:type="default" r:id="rId12"/>
          <w:footerReference w:type="first" r:id="rId13"/>
          <w:pgSz w:w="11906" w:h="16838"/>
          <w:pgMar w:top="1418" w:right="1418" w:bottom="1474" w:left="1418" w:header="720" w:footer="1418" w:gutter="0"/>
          <w:lnNumType w:countBy="1" w:distance="-32767" w:restart="continuous"/>
          <w:pgNumType w:fmt="lowerRoman" w:start="1"/>
          <w:cols w:space="720"/>
          <w:titlePg/>
          <w:docGrid w:linePitch="272"/>
        </w:sectPr>
      </w:pPr>
      <w:r>
        <w:t>By combining portability, strong cryptography, isolated execution, and an easy-to-use interface, SFFS offers a practical solution for individuals and professionals who require quick, reliable, and secure file protection on different machines, including untrusted or public computers. The project demonstrates how modern encryption techniques and secure runtime environments can be integrated to address real-world cybersecurity challenges in a usable and accessible way.</w:t>
      </w:r>
    </w:p>
    <w:p w14:paraId="6D5872EB" w14:textId="77777777" w:rsidR="00A76D3B" w:rsidRDefault="00126F58">
      <w:pPr>
        <w:pStyle w:val="Heading1"/>
      </w:pPr>
      <w:bookmarkStart w:id="7" w:name="_Ref472289149"/>
      <w:bookmarkStart w:id="8" w:name="_Ref472289143"/>
      <w:bookmarkStart w:id="9" w:name="_Ref472289122"/>
      <w:bookmarkStart w:id="10" w:name="_Ref472288945"/>
      <w:bookmarkStart w:id="11" w:name="_Toc230377370"/>
      <w:r>
        <w:lastRenderedPageBreak/>
        <w:t>Chapter 1: Introduction</w:t>
      </w:r>
      <w:bookmarkEnd w:id="7"/>
      <w:bookmarkEnd w:id="8"/>
      <w:bookmarkEnd w:id="9"/>
      <w:bookmarkEnd w:id="10"/>
      <w:bookmarkEnd w:id="11"/>
    </w:p>
    <w:p w14:paraId="753D8A58" w14:textId="77777777" w:rsidR="00A76D3B" w:rsidRDefault="00126F58">
      <w:pPr>
        <w:pStyle w:val="Heading2"/>
        <w:numPr>
          <w:ilvl w:val="1"/>
          <w:numId w:val="33"/>
        </w:numPr>
        <w:spacing w:line="360" w:lineRule="auto"/>
        <w:ind w:left="0" w:firstLine="0"/>
        <w:rPr>
          <w:rFonts w:eastAsia="Times"/>
        </w:rPr>
      </w:pPr>
      <w:bookmarkStart w:id="12" w:name="_Toc230377371"/>
      <w:r>
        <w:rPr>
          <w:rFonts w:eastAsia="Times"/>
        </w:rPr>
        <w:t>Description of the current situation and opportunity</w:t>
      </w:r>
      <w:bookmarkEnd w:id="12"/>
    </w:p>
    <w:p w14:paraId="54F13E3D" w14:textId="77777777" w:rsidR="00A76D3B" w:rsidRDefault="00126F58">
      <w:pPr>
        <w:tabs>
          <w:tab w:val="left" w:pos="851"/>
        </w:tabs>
        <w:spacing w:line="360" w:lineRule="auto"/>
        <w:ind w:left="142"/>
        <w:rPr>
          <w:rFonts w:eastAsia="Times"/>
        </w:rPr>
      </w:pPr>
      <w:r>
        <w:rPr>
          <w:rFonts w:eastAsia="Times"/>
        </w:rPr>
        <w:t xml:space="preserve">1.1.1 </w:t>
      </w:r>
      <w:r>
        <w:rPr>
          <w:rFonts w:eastAsia="Times"/>
          <w:b/>
          <w:bCs/>
        </w:rPr>
        <w:t>Current Situation</w:t>
      </w:r>
      <w:r>
        <w:rPr>
          <w:rFonts w:eastAsia="Times"/>
        </w:rPr>
        <w:t xml:space="preserve">: Sensitive data is frequently exchanged and stored across personal computers, workstations, and shared environments. While encryption tools exist, many are tied to specific operating systems, require installation, or demand technical expertise to operate correctly. This creates barriers for everyday users who simply want a straightforward way to protect their files. </w:t>
      </w:r>
    </w:p>
    <w:p w14:paraId="45ED9622" w14:textId="77777777" w:rsidR="00A76D3B" w:rsidRDefault="00A76D3B">
      <w:pPr>
        <w:tabs>
          <w:tab w:val="left" w:pos="851"/>
        </w:tabs>
        <w:spacing w:line="360" w:lineRule="auto"/>
        <w:ind w:left="709"/>
        <w:rPr>
          <w:rFonts w:eastAsia="Times"/>
        </w:rPr>
      </w:pPr>
    </w:p>
    <w:p w14:paraId="46A56660" w14:textId="77777777" w:rsidR="00A76D3B" w:rsidRDefault="00126F58">
      <w:pPr>
        <w:tabs>
          <w:tab w:val="left" w:pos="851"/>
        </w:tabs>
        <w:spacing w:line="360" w:lineRule="auto"/>
        <w:ind w:left="142"/>
        <w:rPr>
          <w:rFonts w:eastAsia="Times"/>
        </w:rPr>
      </w:pPr>
      <w:r>
        <w:rPr>
          <w:rFonts w:eastAsia="Times"/>
        </w:rPr>
        <w:tab/>
        <w:t xml:space="preserve">Currently, there is no widely available portable application that can be carried on a USB drive and run directly on any machine to perform file encryption, integrity verification (checksum), and authentication without relying on the host system’s security. Users who need quick, reliable protection for individual files often face either overly complex solutions or insecure practices such as leaving files unencrypted. </w:t>
      </w:r>
    </w:p>
    <w:p w14:paraId="52554A6A" w14:textId="77777777" w:rsidR="00A76D3B" w:rsidRDefault="00A76D3B">
      <w:pPr>
        <w:tabs>
          <w:tab w:val="left" w:pos="851"/>
        </w:tabs>
        <w:spacing w:line="360" w:lineRule="auto"/>
        <w:ind w:left="709"/>
        <w:rPr>
          <w:rFonts w:eastAsia="Times"/>
        </w:rPr>
      </w:pPr>
    </w:p>
    <w:p w14:paraId="2D14A0AC" w14:textId="77777777" w:rsidR="00A76D3B" w:rsidRDefault="00126F58">
      <w:pPr>
        <w:tabs>
          <w:tab w:val="left" w:pos="851"/>
        </w:tabs>
        <w:spacing w:line="360" w:lineRule="auto"/>
        <w:ind w:left="142"/>
        <w:rPr>
          <w:rFonts w:eastAsia="Times"/>
        </w:rPr>
      </w:pPr>
      <w:r>
        <w:rPr>
          <w:rFonts w:eastAsia="Times"/>
        </w:rPr>
        <w:t xml:space="preserve">1.1.2 </w:t>
      </w:r>
      <w:r>
        <w:rPr>
          <w:rFonts w:eastAsia="Times"/>
          <w:b/>
          <w:bCs/>
        </w:rPr>
        <w:t>Opportunity</w:t>
      </w:r>
      <w:r>
        <w:rPr>
          <w:rFonts w:eastAsia="Times"/>
        </w:rPr>
        <w:t>: This gap highlights the need for a lightweight, portable encryption utility that can be executed anywhere, providing strong cryptographic protection and file verification without requiring installation or administrative privileges. SFFS (</w:t>
      </w:r>
      <w:r>
        <w:rPr>
          <w:b/>
          <w:bCs/>
        </w:rPr>
        <w:t>Smart File Fortify System</w:t>
      </w:r>
      <w:r>
        <w:rPr>
          <w:rFonts w:eastAsia="Times"/>
        </w:rPr>
        <w:t>) addresses this need by offering a simple, user-friendly application that ensures confidentiality, integrity, and authenticity of files while remaining portable and accessible to all users.</w:t>
      </w:r>
    </w:p>
    <w:p w14:paraId="0B64AA00" w14:textId="77777777" w:rsidR="00A76D3B" w:rsidRDefault="00A76D3B">
      <w:pPr>
        <w:tabs>
          <w:tab w:val="left" w:pos="851"/>
        </w:tabs>
        <w:spacing w:line="360" w:lineRule="auto"/>
        <w:ind w:left="709"/>
        <w:rPr>
          <w:rFonts w:eastAsia="Times"/>
        </w:rPr>
      </w:pPr>
    </w:p>
    <w:p w14:paraId="2FDA685D" w14:textId="77777777" w:rsidR="00A76D3B" w:rsidRDefault="00126F58">
      <w:pPr>
        <w:pStyle w:val="Heading2"/>
        <w:numPr>
          <w:ilvl w:val="1"/>
          <w:numId w:val="33"/>
        </w:numPr>
        <w:spacing w:line="360" w:lineRule="auto"/>
        <w:ind w:left="0" w:firstLine="0"/>
        <w:rPr>
          <w:rStyle w:val="normaltextrun"/>
        </w:rPr>
      </w:pPr>
      <w:bookmarkStart w:id="13" w:name="_Toc230377372"/>
      <w:r>
        <w:rPr>
          <w:rFonts w:eastAsia="Times"/>
        </w:rPr>
        <w:t>Related work</w:t>
      </w:r>
      <w:bookmarkEnd w:id="13"/>
    </w:p>
    <w:p w14:paraId="68E2919F" w14:textId="77777777" w:rsidR="00A76D3B" w:rsidRDefault="00126F58">
      <w:pPr>
        <w:pStyle w:val="paragraph"/>
        <w:spacing w:before="0" w:after="0" w:line="360" w:lineRule="auto"/>
        <w:ind w:left="142"/>
        <w:textAlignment w:val="baseline"/>
        <w:rPr>
          <w:b/>
          <w:bCs/>
        </w:rPr>
      </w:pPr>
      <w:r>
        <w:rPr>
          <w:rStyle w:val="normaltextrun"/>
          <w:lang w:val="en-US"/>
        </w:rPr>
        <w:t>Several existing tools focus on file encryption and data security, but most of them do not fully address the need for portability and safe use on untrusted systems. Reviewing these solutions helps explain the motivation behind SFFS (Smart File Fortify System).</w:t>
      </w:r>
      <w:r>
        <w:rPr>
          <w:rStyle w:val="eop"/>
        </w:rPr>
        <w:t> </w:t>
      </w:r>
    </w:p>
    <w:p w14:paraId="56F978CC" w14:textId="77777777" w:rsidR="00A76D3B" w:rsidRDefault="00126F58">
      <w:pPr>
        <w:pStyle w:val="paragraph"/>
        <w:spacing w:before="0" w:after="0" w:line="360" w:lineRule="auto"/>
        <w:ind w:left="142" w:firstLine="434"/>
        <w:textAlignment w:val="baseline"/>
        <w:rPr>
          <w:b/>
          <w:bCs/>
        </w:rPr>
      </w:pPr>
      <w:r>
        <w:rPr>
          <w:b/>
          <w:bCs/>
        </w:rPr>
        <w:t xml:space="preserve">VeraCrypt </w:t>
      </w:r>
      <w:r>
        <w:t>[1] is a popular open-source encryption tool that allows users to create encrypted containers and protect entire disks using strong algorithms such as AES. While it offers a high level of security, it requires installation and administrative privileges on the host machine. This makes it unsuitable for use on public or restricted computers, where installing software is not possible. </w:t>
      </w:r>
    </w:p>
    <w:p w14:paraId="3B9C0380" w14:textId="77777777" w:rsidR="00A76D3B" w:rsidRDefault="00126F58">
      <w:pPr>
        <w:pStyle w:val="paragraph"/>
        <w:spacing w:before="0" w:after="0" w:line="360" w:lineRule="auto"/>
        <w:ind w:left="142" w:firstLine="434"/>
        <w:textAlignment w:val="baseline"/>
      </w:pPr>
      <w:r>
        <w:rPr>
          <w:b/>
          <w:bCs/>
        </w:rPr>
        <w:t>BitLocker</w:t>
      </w:r>
      <w:r>
        <w:t xml:space="preserve"> [2] provides built-in encryption for Windows systems and removable drives through BitLocker </w:t>
      </w:r>
      <w:proofErr w:type="gramStart"/>
      <w:r>
        <w:t>To</w:t>
      </w:r>
      <w:proofErr w:type="gramEnd"/>
      <w:r>
        <w:t> Go. It is easy to use and </w:t>
      </w:r>
      <w:proofErr w:type="spellStart"/>
      <w:r>
        <w:t>well integrated</w:t>
      </w:r>
      <w:proofErr w:type="spellEnd"/>
      <w:r>
        <w:t> into the operating system, but it is limited to Windows platforms and depends on system policies and hardware support. These limitations reduce its flexibility for users who require a portable and platform-independent solution. </w:t>
      </w:r>
    </w:p>
    <w:p w14:paraId="6B3F13B9" w14:textId="77777777" w:rsidR="00A76D3B" w:rsidRDefault="00126F58">
      <w:pPr>
        <w:pStyle w:val="paragraph"/>
        <w:spacing w:before="0" w:after="0" w:line="360" w:lineRule="auto"/>
        <w:ind w:left="142" w:firstLine="434"/>
        <w:textAlignment w:val="baseline"/>
        <w:rPr>
          <w:b/>
          <w:bCs/>
        </w:rPr>
      </w:pPr>
      <w:r>
        <w:lastRenderedPageBreak/>
        <w:t>Other applications like </w:t>
      </w:r>
      <w:proofErr w:type="spellStart"/>
      <w:r>
        <w:rPr>
          <w:b/>
          <w:bCs/>
        </w:rPr>
        <w:t>AxCrypt</w:t>
      </w:r>
      <w:proofErr w:type="spellEnd"/>
      <w:r>
        <w:t xml:space="preserve"> [3] and Folder Lock focus on encrypting individual files or folders with simple password-based protection. These tools are user-friendly, but they typically require installation and do not offer isolated execution environments. As a result, decrypted files may still be exposed to threats on compromised systems. </w:t>
      </w:r>
    </w:p>
    <w:p w14:paraId="6DE49252" w14:textId="77777777" w:rsidR="00A76D3B" w:rsidRDefault="00126F58">
      <w:pPr>
        <w:pStyle w:val="paragraph"/>
        <w:spacing w:before="0" w:after="0" w:line="360" w:lineRule="auto"/>
        <w:ind w:left="142" w:firstLine="434"/>
        <w:textAlignment w:val="baseline"/>
        <w:rPr>
          <w:rStyle w:val="normaltextrun"/>
          <w:lang w:val="en-US"/>
        </w:rPr>
      </w:pPr>
      <w:r>
        <w:rPr>
          <w:b/>
          <w:bCs/>
        </w:rPr>
        <w:t>Hardware-encrypted USB drives</w:t>
      </w:r>
      <w:r>
        <w:t xml:space="preserve"> [4] offer strong physical security through built-in encryption and authentication. Despite their effectiveness, they are costly and rely on proprietary hardware, which limits accessibility and customization. Cloud-based encrypted storage services provide secure backups but depend on internet connectivity and third-party platforms. </w:t>
      </w:r>
    </w:p>
    <w:p w14:paraId="74CE4634" w14:textId="77777777" w:rsidR="00A76D3B" w:rsidRDefault="00126F58">
      <w:pPr>
        <w:pStyle w:val="paragraph"/>
        <w:spacing w:before="0" w:after="0" w:line="360" w:lineRule="auto"/>
        <w:ind w:left="142" w:firstLine="434"/>
        <w:textAlignment w:val="baseline"/>
        <w:rPr>
          <w:rFonts w:eastAsia="Times"/>
          <w:sz w:val="18"/>
          <w:szCs w:val="18"/>
        </w:rPr>
      </w:pPr>
      <w:r>
        <w:rPr>
          <w:rStyle w:val="normaltextrun"/>
          <w:lang w:val="en-US"/>
        </w:rPr>
        <w:t>In contrast to these solutions, SFFS aims to combine strong encryption, portability, and offline operation in a single system. By running directly from a USB drive without installation and using isolated execution, SFFS addresses key limitations found in existing tools.</w:t>
      </w:r>
      <w:r>
        <w:rPr>
          <w:rStyle w:val="eop"/>
        </w:rPr>
        <w:t> </w:t>
      </w:r>
    </w:p>
    <w:p w14:paraId="286820D1" w14:textId="77777777" w:rsidR="00A76D3B" w:rsidRDefault="00A76D3B">
      <w:pPr>
        <w:spacing w:line="360" w:lineRule="auto"/>
        <w:ind w:left="576"/>
        <w:rPr>
          <w:rFonts w:eastAsia="Times"/>
          <w:sz w:val="18"/>
          <w:szCs w:val="18"/>
          <w:lang w:val="en-GB"/>
        </w:rPr>
      </w:pPr>
    </w:p>
    <w:p w14:paraId="3DBFC95E" w14:textId="77777777" w:rsidR="00A76D3B" w:rsidRDefault="00126F58">
      <w:pPr>
        <w:pStyle w:val="Heading2"/>
        <w:numPr>
          <w:ilvl w:val="1"/>
          <w:numId w:val="33"/>
        </w:numPr>
        <w:spacing w:line="360" w:lineRule="auto"/>
        <w:ind w:left="0" w:firstLine="0"/>
      </w:pPr>
      <w:bookmarkStart w:id="14" w:name="_Toc230377373"/>
      <w:r>
        <w:rPr>
          <w:rFonts w:eastAsia="Times"/>
        </w:rPr>
        <w:t>Problem statement (limitation of current systems)</w:t>
      </w:r>
      <w:bookmarkEnd w:id="14"/>
      <w:r>
        <w:rPr>
          <w:rFonts w:eastAsia="Times"/>
        </w:rPr>
        <w:t xml:space="preserve"> </w:t>
      </w:r>
    </w:p>
    <w:p w14:paraId="019CF404" w14:textId="77777777" w:rsidR="00A76D3B" w:rsidRDefault="00126F58">
      <w:pPr>
        <w:pStyle w:val="NormalWeb"/>
        <w:spacing w:line="360" w:lineRule="auto"/>
        <w:ind w:left="142"/>
      </w:pPr>
      <w:r>
        <w:t>Current portable encryption systems suffer from several limitations:</w:t>
      </w:r>
    </w:p>
    <w:p w14:paraId="7D4A0143" w14:textId="77777777" w:rsidR="00A76D3B" w:rsidRDefault="00126F58">
      <w:pPr>
        <w:pStyle w:val="NormalWeb"/>
        <w:numPr>
          <w:ilvl w:val="0"/>
          <w:numId w:val="26"/>
        </w:numPr>
        <w:tabs>
          <w:tab w:val="left" w:pos="1296"/>
        </w:tabs>
        <w:spacing w:after="0" w:line="360" w:lineRule="auto"/>
        <w:ind w:left="1296"/>
      </w:pPr>
      <w:r>
        <w:t>Decrypted files are exposed to the host operating system and running processes.</w:t>
      </w:r>
    </w:p>
    <w:p w14:paraId="1B1F4FF2" w14:textId="77777777" w:rsidR="00A76D3B" w:rsidRDefault="00126F58">
      <w:pPr>
        <w:pStyle w:val="NormalWeb"/>
        <w:numPr>
          <w:ilvl w:val="0"/>
          <w:numId w:val="26"/>
        </w:numPr>
        <w:tabs>
          <w:tab w:val="left" w:pos="1296"/>
        </w:tabs>
        <w:spacing w:before="0" w:line="360" w:lineRule="auto"/>
        <w:ind w:left="1296"/>
      </w:pPr>
      <w:r>
        <w:t>Malware on infected machines can access sensitive data during decryption.</w:t>
      </w:r>
    </w:p>
    <w:p w14:paraId="1B4AA572" w14:textId="77777777" w:rsidR="00A76D3B" w:rsidRDefault="00126F58">
      <w:pPr>
        <w:pStyle w:val="NormalWeb"/>
        <w:numPr>
          <w:ilvl w:val="0"/>
          <w:numId w:val="26"/>
        </w:numPr>
        <w:tabs>
          <w:tab w:val="left" w:pos="1296"/>
        </w:tabs>
        <w:spacing w:before="0" w:line="360" w:lineRule="auto"/>
        <w:ind w:left="1296"/>
      </w:pPr>
      <w:r>
        <w:t>Many tools are complex and difficult for non-technical users.</w:t>
      </w:r>
    </w:p>
    <w:p w14:paraId="19B9D88A" w14:textId="77777777" w:rsidR="00A76D3B" w:rsidRDefault="00126F58">
      <w:pPr>
        <w:pStyle w:val="NormalWeb"/>
        <w:numPr>
          <w:ilvl w:val="0"/>
          <w:numId w:val="26"/>
        </w:numPr>
        <w:tabs>
          <w:tab w:val="left" w:pos="1296"/>
        </w:tabs>
        <w:spacing w:before="0" w:line="360" w:lineRule="auto"/>
        <w:ind w:left="1296"/>
      </w:pPr>
      <w:r>
        <w:t>Some solutions require installation or administrator privileges.</w:t>
      </w:r>
    </w:p>
    <w:p w14:paraId="09B4DC9C" w14:textId="77777777" w:rsidR="00A76D3B" w:rsidRDefault="00126F58">
      <w:pPr>
        <w:pStyle w:val="NormalWeb"/>
        <w:numPr>
          <w:ilvl w:val="0"/>
          <w:numId w:val="26"/>
        </w:numPr>
        <w:tabs>
          <w:tab w:val="left" w:pos="1296"/>
        </w:tabs>
        <w:spacing w:before="0" w:line="360" w:lineRule="auto"/>
        <w:ind w:left="1296"/>
      </w:pPr>
      <w:r>
        <w:t>Limited protection during active file usage, not just storage.</w:t>
      </w:r>
    </w:p>
    <w:p w14:paraId="7A80022B" w14:textId="77777777" w:rsidR="00A76D3B" w:rsidRDefault="00126F58">
      <w:pPr>
        <w:pStyle w:val="NormalWeb"/>
        <w:spacing w:line="360" w:lineRule="auto"/>
        <w:ind w:firstLine="720"/>
        <w:rPr>
          <w:b/>
          <w:bCs/>
          <w:sz w:val="28"/>
          <w:szCs w:val="28"/>
        </w:rPr>
      </w:pPr>
      <w:r>
        <w:t>These limitations reduce the effectiveness of existing solutions in real-world usage scenarios where security threats are common.</w:t>
      </w:r>
    </w:p>
    <w:p w14:paraId="1BE01FFD" w14:textId="77777777" w:rsidR="00A76D3B" w:rsidRDefault="00126F58">
      <w:pPr>
        <w:rPr>
          <w:b/>
          <w:bCs/>
          <w:color w:val="FFFFFF"/>
        </w:rPr>
      </w:pPr>
      <w:r>
        <w:rPr>
          <w:b/>
          <w:bCs/>
          <w:sz w:val="28"/>
          <w:szCs w:val="28"/>
        </w:rPr>
        <w:lastRenderedPageBreak/>
        <w:t>Comparison Table</w:t>
      </w:r>
    </w:p>
    <w:tbl>
      <w:tblPr>
        <w:tblW w:w="0" w:type="auto"/>
        <w:tblInd w:w="-743" w:type="dxa"/>
        <w:tblLayout w:type="fixed"/>
        <w:tblLook w:val="0000" w:firstRow="0" w:lastRow="0" w:firstColumn="0" w:lastColumn="0" w:noHBand="0" w:noVBand="0"/>
      </w:tblPr>
      <w:tblGrid>
        <w:gridCol w:w="1910"/>
        <w:gridCol w:w="1305"/>
        <w:gridCol w:w="1014"/>
        <w:gridCol w:w="1153"/>
        <w:gridCol w:w="975"/>
        <w:gridCol w:w="1258"/>
        <w:gridCol w:w="1508"/>
      </w:tblGrid>
      <w:tr w:rsidR="00A76D3B" w14:paraId="28A3FA6A" w14:textId="77777777">
        <w:tc>
          <w:tcPr>
            <w:tcW w:w="1910" w:type="dxa"/>
            <w:tcBorders>
              <w:top w:val="single" w:sz="4" w:space="0" w:color="000000"/>
              <w:left w:val="single" w:sz="4" w:space="0" w:color="000000"/>
              <w:bottom w:val="single" w:sz="4" w:space="0" w:color="000000"/>
            </w:tcBorders>
            <w:shd w:val="clear" w:color="auto" w:fill="000000"/>
          </w:tcPr>
          <w:p w14:paraId="0037E3D6" w14:textId="77777777" w:rsidR="00A76D3B" w:rsidRDefault="00126F58">
            <w:pPr>
              <w:spacing w:after="160" w:line="276" w:lineRule="auto"/>
            </w:pPr>
            <w:r>
              <w:rPr>
                <w:b/>
                <w:bCs/>
                <w:color w:val="FFFFFF"/>
              </w:rPr>
              <w:t>Software / System</w:t>
            </w:r>
          </w:p>
        </w:tc>
        <w:tc>
          <w:tcPr>
            <w:tcW w:w="1305" w:type="dxa"/>
            <w:tcBorders>
              <w:top w:val="single" w:sz="4" w:space="0" w:color="000000"/>
              <w:bottom w:val="single" w:sz="4" w:space="0" w:color="000000"/>
            </w:tcBorders>
            <w:shd w:val="clear" w:color="auto" w:fill="000000"/>
          </w:tcPr>
          <w:p w14:paraId="7B2C41AF" w14:textId="77777777" w:rsidR="00A76D3B" w:rsidRDefault="00126F58">
            <w:pPr>
              <w:spacing w:after="160" w:line="276" w:lineRule="auto"/>
            </w:pPr>
            <w:r>
              <w:rPr>
                <w:b/>
                <w:bCs/>
                <w:color w:val="FFFFFF"/>
              </w:rPr>
              <w:t>Requires Installation</w:t>
            </w:r>
          </w:p>
        </w:tc>
        <w:tc>
          <w:tcPr>
            <w:tcW w:w="1014" w:type="dxa"/>
            <w:tcBorders>
              <w:top w:val="single" w:sz="4" w:space="0" w:color="000000"/>
              <w:bottom w:val="single" w:sz="4" w:space="0" w:color="000000"/>
            </w:tcBorders>
            <w:shd w:val="clear" w:color="auto" w:fill="000000"/>
          </w:tcPr>
          <w:p w14:paraId="6BE0D893" w14:textId="77777777" w:rsidR="00A76D3B" w:rsidRDefault="00126F58">
            <w:pPr>
              <w:spacing w:after="160" w:line="276" w:lineRule="auto"/>
            </w:pPr>
            <w:r>
              <w:rPr>
                <w:b/>
                <w:bCs/>
                <w:color w:val="FFFFFF"/>
              </w:rPr>
              <w:t>Portable (USB)</w:t>
            </w:r>
          </w:p>
        </w:tc>
        <w:tc>
          <w:tcPr>
            <w:tcW w:w="1153" w:type="dxa"/>
            <w:tcBorders>
              <w:top w:val="single" w:sz="4" w:space="0" w:color="000000"/>
              <w:bottom w:val="single" w:sz="4" w:space="0" w:color="000000"/>
            </w:tcBorders>
            <w:shd w:val="clear" w:color="auto" w:fill="000000"/>
          </w:tcPr>
          <w:p w14:paraId="2BE16D53" w14:textId="77777777" w:rsidR="00A76D3B" w:rsidRDefault="00126F58">
            <w:pPr>
              <w:spacing w:after="160" w:line="276" w:lineRule="auto"/>
            </w:pPr>
            <w:r>
              <w:rPr>
                <w:b/>
                <w:bCs/>
                <w:color w:val="FFFFFF"/>
              </w:rPr>
              <w:t>Isolated Execution</w:t>
            </w:r>
          </w:p>
        </w:tc>
        <w:tc>
          <w:tcPr>
            <w:tcW w:w="975" w:type="dxa"/>
            <w:tcBorders>
              <w:top w:val="single" w:sz="4" w:space="0" w:color="000000"/>
              <w:bottom w:val="single" w:sz="4" w:space="0" w:color="000000"/>
            </w:tcBorders>
            <w:shd w:val="clear" w:color="auto" w:fill="000000"/>
          </w:tcPr>
          <w:p w14:paraId="022BCE9D" w14:textId="77777777" w:rsidR="00A76D3B" w:rsidRDefault="00126F58">
            <w:pPr>
              <w:spacing w:after="160" w:line="276" w:lineRule="auto"/>
            </w:pPr>
            <w:r>
              <w:rPr>
                <w:b/>
                <w:bCs/>
                <w:color w:val="FFFFFF"/>
              </w:rPr>
              <w:t>Ease of Use</w:t>
            </w:r>
          </w:p>
        </w:tc>
        <w:tc>
          <w:tcPr>
            <w:tcW w:w="1258" w:type="dxa"/>
            <w:tcBorders>
              <w:top w:val="single" w:sz="4" w:space="0" w:color="000000"/>
              <w:bottom w:val="single" w:sz="4" w:space="0" w:color="000000"/>
            </w:tcBorders>
            <w:shd w:val="clear" w:color="auto" w:fill="000000"/>
          </w:tcPr>
          <w:p w14:paraId="65A21F1F" w14:textId="77777777" w:rsidR="00A76D3B" w:rsidRDefault="00126F58">
            <w:pPr>
              <w:spacing w:after="160" w:line="276" w:lineRule="auto"/>
            </w:pPr>
            <w:r>
              <w:rPr>
                <w:b/>
                <w:bCs/>
                <w:color w:val="FFFFFF"/>
              </w:rPr>
              <w:t>Platform Support</w:t>
            </w:r>
          </w:p>
        </w:tc>
        <w:tc>
          <w:tcPr>
            <w:tcW w:w="1508" w:type="dxa"/>
            <w:tcBorders>
              <w:top w:val="single" w:sz="4" w:space="0" w:color="000000"/>
              <w:bottom w:val="single" w:sz="4" w:space="0" w:color="000000"/>
              <w:right w:val="single" w:sz="4" w:space="0" w:color="000000"/>
            </w:tcBorders>
            <w:shd w:val="clear" w:color="auto" w:fill="000000"/>
          </w:tcPr>
          <w:p w14:paraId="1790CA0C" w14:textId="77777777" w:rsidR="00A76D3B" w:rsidRDefault="00126F58">
            <w:pPr>
              <w:spacing w:after="160" w:line="276" w:lineRule="auto"/>
            </w:pPr>
            <w:r>
              <w:rPr>
                <w:b/>
                <w:bCs/>
                <w:color w:val="FFFFFF"/>
              </w:rPr>
              <w:t>Encryption Strength</w:t>
            </w:r>
          </w:p>
        </w:tc>
      </w:tr>
      <w:tr w:rsidR="00A76D3B" w14:paraId="44A47D5A" w14:textId="77777777">
        <w:tc>
          <w:tcPr>
            <w:tcW w:w="1910" w:type="dxa"/>
            <w:tcBorders>
              <w:top w:val="single" w:sz="4" w:space="0" w:color="666666"/>
              <w:left w:val="single" w:sz="4" w:space="0" w:color="666666"/>
              <w:bottom w:val="single" w:sz="4" w:space="0" w:color="666666"/>
              <w:right w:val="single" w:sz="4" w:space="0" w:color="666666"/>
            </w:tcBorders>
            <w:shd w:val="clear" w:color="auto" w:fill="CCCCCC"/>
          </w:tcPr>
          <w:p w14:paraId="35CA75FF" w14:textId="77777777" w:rsidR="00A76D3B" w:rsidRDefault="00126F58">
            <w:pPr>
              <w:spacing w:after="160" w:line="276" w:lineRule="auto"/>
            </w:pPr>
            <w:r>
              <w:rPr>
                <w:b/>
                <w:bCs/>
              </w:rPr>
              <w:t>SFFS (Smart File Fortify System)</w:t>
            </w:r>
          </w:p>
        </w:tc>
        <w:tc>
          <w:tcPr>
            <w:tcW w:w="1305" w:type="dxa"/>
            <w:tcBorders>
              <w:top w:val="single" w:sz="4" w:space="0" w:color="666666"/>
              <w:left w:val="single" w:sz="4" w:space="0" w:color="666666"/>
              <w:bottom w:val="single" w:sz="4" w:space="0" w:color="666666"/>
              <w:right w:val="single" w:sz="4" w:space="0" w:color="666666"/>
            </w:tcBorders>
            <w:shd w:val="clear" w:color="auto" w:fill="CCCCCC"/>
          </w:tcPr>
          <w:p w14:paraId="331D8809" w14:textId="77777777" w:rsidR="00A76D3B" w:rsidRDefault="00126F58">
            <w:pPr>
              <w:spacing w:after="160" w:line="276" w:lineRule="auto"/>
            </w:pPr>
            <w:r>
              <w:rPr>
                <w:rFonts w:ascii="Segoe UI Emoji" w:hAnsi="Segoe UI Emoji" w:cs="Segoe UI Emoji"/>
                <w:b/>
                <w:bCs/>
              </w:rPr>
              <w:t>❌</w:t>
            </w:r>
            <w:r>
              <w:rPr>
                <w:b/>
                <w:bCs/>
              </w:rPr>
              <w:t xml:space="preserve"> No</w:t>
            </w:r>
          </w:p>
        </w:tc>
        <w:tc>
          <w:tcPr>
            <w:tcW w:w="1014" w:type="dxa"/>
            <w:tcBorders>
              <w:top w:val="single" w:sz="4" w:space="0" w:color="666666"/>
              <w:left w:val="single" w:sz="4" w:space="0" w:color="666666"/>
              <w:bottom w:val="single" w:sz="4" w:space="0" w:color="666666"/>
              <w:right w:val="single" w:sz="4" w:space="0" w:color="666666"/>
            </w:tcBorders>
            <w:shd w:val="clear" w:color="auto" w:fill="CCCCCC"/>
          </w:tcPr>
          <w:p w14:paraId="0EF8974A" w14:textId="77777777" w:rsidR="00A76D3B" w:rsidRDefault="00126F58">
            <w:pPr>
              <w:spacing w:after="160" w:line="276" w:lineRule="auto"/>
            </w:pPr>
            <w:r>
              <w:rPr>
                <w:rFonts w:ascii="Segoe UI Emoji" w:hAnsi="Segoe UI Emoji" w:cs="Segoe UI Emoji"/>
                <w:b/>
                <w:bCs/>
              </w:rPr>
              <w:t>✔️</w:t>
            </w:r>
            <w:r>
              <w:rPr>
                <w:b/>
                <w:bCs/>
              </w:rPr>
              <w:t xml:space="preserve"> Yes</w:t>
            </w:r>
          </w:p>
        </w:tc>
        <w:tc>
          <w:tcPr>
            <w:tcW w:w="1153" w:type="dxa"/>
            <w:tcBorders>
              <w:top w:val="single" w:sz="4" w:space="0" w:color="666666"/>
              <w:left w:val="single" w:sz="4" w:space="0" w:color="666666"/>
              <w:bottom w:val="single" w:sz="4" w:space="0" w:color="666666"/>
              <w:right w:val="single" w:sz="4" w:space="0" w:color="666666"/>
            </w:tcBorders>
            <w:shd w:val="clear" w:color="auto" w:fill="CCCCCC"/>
          </w:tcPr>
          <w:p w14:paraId="71D0B970" w14:textId="77777777" w:rsidR="00A76D3B" w:rsidRDefault="00126F58">
            <w:pPr>
              <w:spacing w:after="160" w:line="276" w:lineRule="auto"/>
            </w:pPr>
            <w:r>
              <w:rPr>
                <w:rFonts w:ascii="Segoe UI Emoji" w:hAnsi="Segoe UI Emoji" w:cs="Segoe UI Emoji"/>
                <w:b/>
                <w:bCs/>
              </w:rPr>
              <w:t>✔️</w:t>
            </w:r>
            <w:r>
              <w:rPr>
                <w:b/>
                <w:bCs/>
              </w:rPr>
              <w:t xml:space="preserve"> Yes</w:t>
            </w:r>
          </w:p>
        </w:tc>
        <w:tc>
          <w:tcPr>
            <w:tcW w:w="975" w:type="dxa"/>
            <w:tcBorders>
              <w:top w:val="single" w:sz="4" w:space="0" w:color="666666"/>
              <w:left w:val="single" w:sz="4" w:space="0" w:color="666666"/>
              <w:bottom w:val="single" w:sz="4" w:space="0" w:color="666666"/>
              <w:right w:val="single" w:sz="4" w:space="0" w:color="666666"/>
            </w:tcBorders>
            <w:shd w:val="clear" w:color="auto" w:fill="CCCCCC"/>
          </w:tcPr>
          <w:p w14:paraId="6F66E96F"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shd w:val="clear" w:color="auto" w:fill="CCCCCC"/>
          </w:tcPr>
          <w:p w14:paraId="5A1628F4" w14:textId="77777777" w:rsidR="00A76D3B" w:rsidRDefault="00126F58">
            <w:pPr>
              <w:spacing w:after="160" w:line="276" w:lineRule="auto"/>
            </w:pPr>
            <w:r>
              <w:rPr>
                <w:b/>
                <w:bCs/>
              </w:rPr>
              <w:t>Windows / Linux</w:t>
            </w:r>
          </w:p>
        </w:tc>
        <w:tc>
          <w:tcPr>
            <w:tcW w:w="1508" w:type="dxa"/>
            <w:tcBorders>
              <w:top w:val="single" w:sz="4" w:space="0" w:color="666666"/>
              <w:left w:val="single" w:sz="4" w:space="0" w:color="666666"/>
              <w:bottom w:val="single" w:sz="4" w:space="0" w:color="666666"/>
              <w:right w:val="single" w:sz="4" w:space="0" w:color="666666"/>
            </w:tcBorders>
            <w:shd w:val="clear" w:color="auto" w:fill="CCCCCC"/>
          </w:tcPr>
          <w:p w14:paraId="1F2E0C8F" w14:textId="77777777" w:rsidR="00A76D3B" w:rsidRDefault="00126F58">
            <w:pPr>
              <w:spacing w:after="160" w:line="276" w:lineRule="auto"/>
            </w:pPr>
            <w:r>
              <w:rPr>
                <w:b/>
                <w:bCs/>
              </w:rPr>
              <w:t>AES-256 + RSA + SHA-256</w:t>
            </w:r>
          </w:p>
        </w:tc>
      </w:tr>
      <w:tr w:rsidR="00A76D3B" w14:paraId="7C076379" w14:textId="77777777">
        <w:tc>
          <w:tcPr>
            <w:tcW w:w="1910" w:type="dxa"/>
            <w:tcBorders>
              <w:top w:val="single" w:sz="4" w:space="0" w:color="666666"/>
              <w:left w:val="single" w:sz="4" w:space="0" w:color="666666"/>
              <w:bottom w:val="single" w:sz="4" w:space="0" w:color="666666"/>
              <w:right w:val="single" w:sz="4" w:space="0" w:color="666666"/>
            </w:tcBorders>
          </w:tcPr>
          <w:p w14:paraId="7569B065" w14:textId="77777777" w:rsidR="00A76D3B" w:rsidRDefault="00126F58">
            <w:pPr>
              <w:spacing w:after="160" w:line="276" w:lineRule="auto"/>
            </w:pPr>
            <w:r>
              <w:rPr>
                <w:b/>
                <w:bCs/>
              </w:rPr>
              <w:t>VeraCrypt</w:t>
            </w:r>
          </w:p>
        </w:tc>
        <w:tc>
          <w:tcPr>
            <w:tcW w:w="1305" w:type="dxa"/>
            <w:tcBorders>
              <w:top w:val="single" w:sz="4" w:space="0" w:color="666666"/>
              <w:left w:val="single" w:sz="4" w:space="0" w:color="666666"/>
              <w:bottom w:val="single" w:sz="4" w:space="0" w:color="666666"/>
              <w:right w:val="single" w:sz="4" w:space="0" w:color="666666"/>
            </w:tcBorders>
          </w:tcPr>
          <w:p w14:paraId="72A11690" w14:textId="77777777" w:rsidR="00A76D3B" w:rsidRDefault="00126F58">
            <w:pPr>
              <w:spacing w:after="160" w:line="276" w:lineRule="auto"/>
            </w:pPr>
            <w:r>
              <w:rPr>
                <w:rFonts w:ascii="Segoe UI Emoji" w:hAnsi="Segoe UI Emoji" w:cs="Segoe UI Emoji"/>
                <w:b/>
                <w:bCs/>
              </w:rPr>
              <w:t>✔️</w:t>
            </w:r>
            <w:r>
              <w:rPr>
                <w:b/>
                <w:bCs/>
              </w:rPr>
              <w:t xml:space="preserve"> Yes</w:t>
            </w:r>
          </w:p>
        </w:tc>
        <w:tc>
          <w:tcPr>
            <w:tcW w:w="1014" w:type="dxa"/>
            <w:tcBorders>
              <w:top w:val="single" w:sz="4" w:space="0" w:color="666666"/>
              <w:left w:val="single" w:sz="4" w:space="0" w:color="666666"/>
              <w:bottom w:val="single" w:sz="4" w:space="0" w:color="666666"/>
              <w:right w:val="single" w:sz="4" w:space="0" w:color="666666"/>
            </w:tcBorders>
          </w:tcPr>
          <w:p w14:paraId="28EB8687" w14:textId="77777777" w:rsidR="00A76D3B" w:rsidRDefault="00126F58">
            <w:pPr>
              <w:spacing w:after="160" w:line="276" w:lineRule="auto"/>
            </w:pPr>
            <w:r>
              <w:rPr>
                <w:rFonts w:ascii="Segoe UI Emoji" w:hAnsi="Segoe UI Emoji" w:cs="Segoe UI Emoji"/>
                <w:b/>
                <w:bCs/>
              </w:rPr>
              <w:t>❌</w:t>
            </w:r>
            <w:r>
              <w:rPr>
                <w:b/>
                <w:bCs/>
              </w:rPr>
              <w:t xml:space="preserve"> No</w:t>
            </w:r>
          </w:p>
        </w:tc>
        <w:tc>
          <w:tcPr>
            <w:tcW w:w="1153" w:type="dxa"/>
            <w:tcBorders>
              <w:top w:val="single" w:sz="4" w:space="0" w:color="666666"/>
              <w:left w:val="single" w:sz="4" w:space="0" w:color="666666"/>
              <w:bottom w:val="single" w:sz="4" w:space="0" w:color="666666"/>
              <w:right w:val="single" w:sz="4" w:space="0" w:color="666666"/>
            </w:tcBorders>
          </w:tcPr>
          <w:p w14:paraId="6E94B864" w14:textId="77777777" w:rsidR="00A76D3B" w:rsidRDefault="00126F58">
            <w:pPr>
              <w:spacing w:after="160" w:line="276" w:lineRule="auto"/>
            </w:pPr>
            <w:r>
              <w:rPr>
                <w:rFonts w:ascii="Segoe UI Emoji" w:hAnsi="Segoe UI Emoji" w:cs="Segoe UI Emoji"/>
                <w:b/>
                <w:bCs/>
              </w:rPr>
              <w:t>❌</w:t>
            </w:r>
            <w:r>
              <w:rPr>
                <w:b/>
                <w:bCs/>
              </w:rPr>
              <w:t xml:space="preserve"> No</w:t>
            </w:r>
          </w:p>
        </w:tc>
        <w:tc>
          <w:tcPr>
            <w:tcW w:w="975" w:type="dxa"/>
            <w:tcBorders>
              <w:top w:val="single" w:sz="4" w:space="0" w:color="666666"/>
              <w:left w:val="single" w:sz="4" w:space="0" w:color="666666"/>
              <w:bottom w:val="single" w:sz="4" w:space="0" w:color="666666"/>
              <w:right w:val="single" w:sz="4" w:space="0" w:color="666666"/>
            </w:tcBorders>
          </w:tcPr>
          <w:p w14:paraId="5A72BBE1" w14:textId="77777777" w:rsidR="00A76D3B" w:rsidRDefault="00126F58">
            <w:pPr>
              <w:spacing w:after="160" w:line="276" w:lineRule="auto"/>
            </w:pPr>
            <w:r>
              <w:rPr>
                <w:rFonts w:ascii="Segoe UI Emoji" w:hAnsi="Segoe UI Emoji" w:cs="Segoe UI Emoji"/>
                <w:b/>
                <w:bCs/>
              </w:rPr>
              <w:t>⚠️</w:t>
            </w:r>
            <w:r>
              <w:rPr>
                <w:b/>
                <w:bCs/>
              </w:rPr>
              <w:t xml:space="preserve"> Medium</w:t>
            </w:r>
          </w:p>
        </w:tc>
        <w:tc>
          <w:tcPr>
            <w:tcW w:w="1258" w:type="dxa"/>
            <w:tcBorders>
              <w:top w:val="single" w:sz="4" w:space="0" w:color="666666"/>
              <w:left w:val="single" w:sz="4" w:space="0" w:color="666666"/>
              <w:bottom w:val="single" w:sz="4" w:space="0" w:color="666666"/>
              <w:right w:val="single" w:sz="4" w:space="0" w:color="666666"/>
            </w:tcBorders>
          </w:tcPr>
          <w:p w14:paraId="7E9E81C6" w14:textId="77777777" w:rsidR="00A76D3B" w:rsidRDefault="00126F58">
            <w:pPr>
              <w:spacing w:after="160" w:line="276" w:lineRule="auto"/>
            </w:pPr>
            <w:r>
              <w:rPr>
                <w:b/>
                <w:bCs/>
              </w:rPr>
              <w:t>Windows / macOS / Linux</w:t>
            </w:r>
          </w:p>
        </w:tc>
        <w:tc>
          <w:tcPr>
            <w:tcW w:w="1508" w:type="dxa"/>
            <w:tcBorders>
              <w:top w:val="single" w:sz="4" w:space="0" w:color="666666"/>
              <w:left w:val="single" w:sz="4" w:space="0" w:color="666666"/>
              <w:bottom w:val="single" w:sz="4" w:space="0" w:color="666666"/>
              <w:right w:val="single" w:sz="4" w:space="0" w:color="666666"/>
            </w:tcBorders>
          </w:tcPr>
          <w:p w14:paraId="21E57D5F" w14:textId="77777777" w:rsidR="00A76D3B" w:rsidRDefault="00126F58">
            <w:pPr>
              <w:spacing w:after="160" w:line="276" w:lineRule="auto"/>
            </w:pPr>
            <w:r>
              <w:rPr>
                <w:b/>
                <w:bCs/>
              </w:rPr>
              <w:t xml:space="preserve">AES / </w:t>
            </w:r>
            <w:proofErr w:type="spellStart"/>
            <w:r>
              <w:rPr>
                <w:b/>
                <w:bCs/>
              </w:rPr>
              <w:t>Twofish</w:t>
            </w:r>
            <w:proofErr w:type="spellEnd"/>
            <w:r>
              <w:rPr>
                <w:b/>
                <w:bCs/>
              </w:rPr>
              <w:t xml:space="preserve"> / Serpent</w:t>
            </w:r>
          </w:p>
        </w:tc>
      </w:tr>
      <w:tr w:rsidR="00A76D3B" w14:paraId="3C221BCB" w14:textId="77777777">
        <w:tc>
          <w:tcPr>
            <w:tcW w:w="1910" w:type="dxa"/>
            <w:tcBorders>
              <w:top w:val="single" w:sz="4" w:space="0" w:color="666666"/>
              <w:left w:val="single" w:sz="4" w:space="0" w:color="666666"/>
              <w:bottom w:val="single" w:sz="4" w:space="0" w:color="666666"/>
              <w:right w:val="single" w:sz="4" w:space="0" w:color="666666"/>
            </w:tcBorders>
            <w:shd w:val="clear" w:color="auto" w:fill="CCCCCC"/>
          </w:tcPr>
          <w:p w14:paraId="4280217A" w14:textId="77777777" w:rsidR="00A76D3B" w:rsidRDefault="00126F58">
            <w:pPr>
              <w:spacing w:after="160" w:line="276" w:lineRule="auto"/>
            </w:pPr>
            <w:r>
              <w:rPr>
                <w:b/>
                <w:bCs/>
              </w:rPr>
              <w:t>BitLocker (To Go)</w:t>
            </w:r>
          </w:p>
        </w:tc>
        <w:tc>
          <w:tcPr>
            <w:tcW w:w="1305" w:type="dxa"/>
            <w:tcBorders>
              <w:top w:val="single" w:sz="4" w:space="0" w:color="666666"/>
              <w:left w:val="single" w:sz="4" w:space="0" w:color="666666"/>
              <w:bottom w:val="single" w:sz="4" w:space="0" w:color="666666"/>
              <w:right w:val="single" w:sz="4" w:space="0" w:color="666666"/>
            </w:tcBorders>
            <w:shd w:val="clear" w:color="auto" w:fill="CCCCCC"/>
          </w:tcPr>
          <w:p w14:paraId="48911D5C" w14:textId="77777777" w:rsidR="00A76D3B" w:rsidRDefault="00126F58">
            <w:pPr>
              <w:spacing w:after="160" w:line="276" w:lineRule="auto"/>
            </w:pPr>
            <w:r>
              <w:rPr>
                <w:rFonts w:ascii="Segoe UI Emoji" w:hAnsi="Segoe UI Emoji" w:cs="Segoe UI Emoji"/>
                <w:b/>
                <w:bCs/>
              </w:rPr>
              <w:t>🔒</w:t>
            </w:r>
            <w:r>
              <w:rPr>
                <w:b/>
                <w:bCs/>
              </w:rPr>
              <w:t xml:space="preserve"> Built-in (Windows)</w:t>
            </w:r>
          </w:p>
        </w:tc>
        <w:tc>
          <w:tcPr>
            <w:tcW w:w="1014" w:type="dxa"/>
            <w:tcBorders>
              <w:top w:val="single" w:sz="4" w:space="0" w:color="666666"/>
              <w:left w:val="single" w:sz="4" w:space="0" w:color="666666"/>
              <w:bottom w:val="single" w:sz="4" w:space="0" w:color="666666"/>
              <w:right w:val="single" w:sz="4" w:space="0" w:color="666666"/>
            </w:tcBorders>
            <w:shd w:val="clear" w:color="auto" w:fill="CCCCCC"/>
          </w:tcPr>
          <w:p w14:paraId="02203CAD" w14:textId="77777777" w:rsidR="00A76D3B" w:rsidRDefault="00126F58">
            <w:pPr>
              <w:spacing w:after="160" w:line="276" w:lineRule="auto"/>
            </w:pPr>
            <w:r>
              <w:rPr>
                <w:rFonts w:ascii="Segoe UI Emoji" w:hAnsi="Segoe UI Emoji" w:cs="Segoe UI Emoji"/>
                <w:b/>
                <w:bCs/>
              </w:rPr>
              <w:t>❌</w:t>
            </w:r>
            <w:r>
              <w:rPr>
                <w:b/>
                <w:bCs/>
              </w:rPr>
              <w:t xml:space="preserve"> No</w:t>
            </w:r>
          </w:p>
        </w:tc>
        <w:tc>
          <w:tcPr>
            <w:tcW w:w="1153" w:type="dxa"/>
            <w:tcBorders>
              <w:top w:val="single" w:sz="4" w:space="0" w:color="666666"/>
              <w:left w:val="single" w:sz="4" w:space="0" w:color="666666"/>
              <w:bottom w:val="single" w:sz="4" w:space="0" w:color="666666"/>
              <w:right w:val="single" w:sz="4" w:space="0" w:color="666666"/>
            </w:tcBorders>
            <w:shd w:val="clear" w:color="auto" w:fill="CCCCCC"/>
          </w:tcPr>
          <w:p w14:paraId="29C45BB1" w14:textId="77777777" w:rsidR="00A76D3B" w:rsidRDefault="00126F58">
            <w:pPr>
              <w:spacing w:after="160" w:line="276" w:lineRule="auto"/>
            </w:pPr>
            <w:r>
              <w:rPr>
                <w:rFonts w:ascii="Segoe UI Emoji" w:hAnsi="Segoe UI Emoji" w:cs="Segoe UI Emoji"/>
                <w:b/>
                <w:bCs/>
              </w:rPr>
              <w:t>❌</w:t>
            </w:r>
            <w:r>
              <w:rPr>
                <w:b/>
                <w:bCs/>
              </w:rPr>
              <w:t xml:space="preserve"> No</w:t>
            </w:r>
          </w:p>
        </w:tc>
        <w:tc>
          <w:tcPr>
            <w:tcW w:w="975" w:type="dxa"/>
            <w:tcBorders>
              <w:top w:val="single" w:sz="4" w:space="0" w:color="666666"/>
              <w:left w:val="single" w:sz="4" w:space="0" w:color="666666"/>
              <w:bottom w:val="single" w:sz="4" w:space="0" w:color="666666"/>
              <w:right w:val="single" w:sz="4" w:space="0" w:color="666666"/>
            </w:tcBorders>
            <w:shd w:val="clear" w:color="auto" w:fill="CCCCCC"/>
          </w:tcPr>
          <w:p w14:paraId="6CFE5A89"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shd w:val="clear" w:color="auto" w:fill="CCCCCC"/>
          </w:tcPr>
          <w:p w14:paraId="74E42451" w14:textId="77777777" w:rsidR="00A76D3B" w:rsidRDefault="00126F58">
            <w:pPr>
              <w:spacing w:after="160" w:line="276" w:lineRule="auto"/>
            </w:pPr>
            <w:r>
              <w:rPr>
                <w:b/>
                <w:bCs/>
              </w:rPr>
              <w:t>Windows Only</w:t>
            </w:r>
          </w:p>
        </w:tc>
        <w:tc>
          <w:tcPr>
            <w:tcW w:w="1508" w:type="dxa"/>
            <w:tcBorders>
              <w:top w:val="single" w:sz="4" w:space="0" w:color="666666"/>
              <w:left w:val="single" w:sz="4" w:space="0" w:color="666666"/>
              <w:bottom w:val="single" w:sz="4" w:space="0" w:color="666666"/>
              <w:right w:val="single" w:sz="4" w:space="0" w:color="666666"/>
            </w:tcBorders>
            <w:shd w:val="clear" w:color="auto" w:fill="CCCCCC"/>
          </w:tcPr>
          <w:p w14:paraId="6F521CA7" w14:textId="77777777" w:rsidR="00A76D3B" w:rsidRDefault="00126F58">
            <w:pPr>
              <w:spacing w:after="160" w:line="276" w:lineRule="auto"/>
            </w:pPr>
            <w:r>
              <w:rPr>
                <w:b/>
                <w:bCs/>
              </w:rPr>
              <w:t>AES</w:t>
            </w:r>
          </w:p>
        </w:tc>
      </w:tr>
      <w:tr w:rsidR="00A76D3B" w14:paraId="4CEBF53B" w14:textId="77777777">
        <w:tc>
          <w:tcPr>
            <w:tcW w:w="1910" w:type="dxa"/>
            <w:tcBorders>
              <w:top w:val="single" w:sz="4" w:space="0" w:color="666666"/>
              <w:left w:val="single" w:sz="4" w:space="0" w:color="666666"/>
              <w:bottom w:val="single" w:sz="4" w:space="0" w:color="666666"/>
              <w:right w:val="single" w:sz="4" w:space="0" w:color="666666"/>
            </w:tcBorders>
          </w:tcPr>
          <w:p w14:paraId="03910E98" w14:textId="77777777" w:rsidR="00A76D3B" w:rsidRDefault="00126F58">
            <w:pPr>
              <w:spacing w:after="160" w:line="276" w:lineRule="auto"/>
            </w:pPr>
            <w:proofErr w:type="spellStart"/>
            <w:r>
              <w:rPr>
                <w:b/>
                <w:bCs/>
              </w:rPr>
              <w:t>AxCrypt</w:t>
            </w:r>
            <w:proofErr w:type="spellEnd"/>
          </w:p>
        </w:tc>
        <w:tc>
          <w:tcPr>
            <w:tcW w:w="1305" w:type="dxa"/>
            <w:tcBorders>
              <w:top w:val="single" w:sz="4" w:space="0" w:color="666666"/>
              <w:left w:val="single" w:sz="4" w:space="0" w:color="666666"/>
              <w:bottom w:val="single" w:sz="4" w:space="0" w:color="666666"/>
              <w:right w:val="single" w:sz="4" w:space="0" w:color="666666"/>
            </w:tcBorders>
          </w:tcPr>
          <w:p w14:paraId="6EE99A82" w14:textId="77777777" w:rsidR="00A76D3B" w:rsidRDefault="00126F58">
            <w:pPr>
              <w:spacing w:after="160" w:line="276" w:lineRule="auto"/>
            </w:pPr>
            <w:r>
              <w:rPr>
                <w:rFonts w:ascii="Segoe UI Emoji" w:hAnsi="Segoe UI Emoji" w:cs="Segoe UI Emoji"/>
                <w:b/>
                <w:bCs/>
              </w:rPr>
              <w:t>✔️</w:t>
            </w:r>
            <w:r>
              <w:rPr>
                <w:b/>
                <w:bCs/>
              </w:rPr>
              <w:t xml:space="preserve"> Yes</w:t>
            </w:r>
          </w:p>
        </w:tc>
        <w:tc>
          <w:tcPr>
            <w:tcW w:w="1014" w:type="dxa"/>
            <w:tcBorders>
              <w:top w:val="single" w:sz="4" w:space="0" w:color="666666"/>
              <w:left w:val="single" w:sz="4" w:space="0" w:color="666666"/>
              <w:bottom w:val="single" w:sz="4" w:space="0" w:color="666666"/>
              <w:right w:val="single" w:sz="4" w:space="0" w:color="666666"/>
            </w:tcBorders>
          </w:tcPr>
          <w:p w14:paraId="12D95D66" w14:textId="77777777" w:rsidR="00A76D3B" w:rsidRDefault="00126F58">
            <w:pPr>
              <w:spacing w:after="160" w:line="276" w:lineRule="auto"/>
            </w:pPr>
            <w:r>
              <w:rPr>
                <w:rFonts w:ascii="Segoe UI Emoji" w:hAnsi="Segoe UI Emoji" w:cs="Segoe UI Emoji"/>
                <w:b/>
                <w:bCs/>
              </w:rPr>
              <w:t>❌</w:t>
            </w:r>
            <w:r>
              <w:rPr>
                <w:b/>
                <w:bCs/>
              </w:rPr>
              <w:t xml:space="preserve"> No</w:t>
            </w:r>
          </w:p>
        </w:tc>
        <w:tc>
          <w:tcPr>
            <w:tcW w:w="1153" w:type="dxa"/>
            <w:tcBorders>
              <w:top w:val="single" w:sz="4" w:space="0" w:color="666666"/>
              <w:left w:val="single" w:sz="4" w:space="0" w:color="666666"/>
              <w:bottom w:val="single" w:sz="4" w:space="0" w:color="666666"/>
              <w:right w:val="single" w:sz="4" w:space="0" w:color="666666"/>
            </w:tcBorders>
          </w:tcPr>
          <w:p w14:paraId="37E0C262" w14:textId="77777777" w:rsidR="00A76D3B" w:rsidRDefault="00126F58">
            <w:pPr>
              <w:spacing w:after="160" w:line="276" w:lineRule="auto"/>
            </w:pPr>
            <w:r>
              <w:rPr>
                <w:rFonts w:ascii="Segoe UI Emoji" w:hAnsi="Segoe UI Emoji" w:cs="Segoe UI Emoji"/>
                <w:b/>
                <w:bCs/>
              </w:rPr>
              <w:t>❌</w:t>
            </w:r>
            <w:r>
              <w:rPr>
                <w:b/>
                <w:bCs/>
              </w:rPr>
              <w:t xml:space="preserve"> No</w:t>
            </w:r>
          </w:p>
        </w:tc>
        <w:tc>
          <w:tcPr>
            <w:tcW w:w="975" w:type="dxa"/>
            <w:tcBorders>
              <w:top w:val="single" w:sz="4" w:space="0" w:color="666666"/>
              <w:left w:val="single" w:sz="4" w:space="0" w:color="666666"/>
              <w:bottom w:val="single" w:sz="4" w:space="0" w:color="666666"/>
              <w:right w:val="single" w:sz="4" w:space="0" w:color="666666"/>
            </w:tcBorders>
          </w:tcPr>
          <w:p w14:paraId="448E0983"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tcPr>
          <w:p w14:paraId="180FAD40" w14:textId="77777777" w:rsidR="00A76D3B" w:rsidRDefault="00126F58">
            <w:pPr>
              <w:spacing w:after="160" w:line="276" w:lineRule="auto"/>
            </w:pPr>
            <w:r>
              <w:rPr>
                <w:b/>
                <w:bCs/>
              </w:rPr>
              <w:t>Windows / macOS</w:t>
            </w:r>
          </w:p>
        </w:tc>
        <w:tc>
          <w:tcPr>
            <w:tcW w:w="1508" w:type="dxa"/>
            <w:tcBorders>
              <w:top w:val="single" w:sz="4" w:space="0" w:color="666666"/>
              <w:left w:val="single" w:sz="4" w:space="0" w:color="666666"/>
              <w:bottom w:val="single" w:sz="4" w:space="0" w:color="666666"/>
              <w:right w:val="single" w:sz="4" w:space="0" w:color="666666"/>
            </w:tcBorders>
          </w:tcPr>
          <w:p w14:paraId="2C762EBE" w14:textId="77777777" w:rsidR="00A76D3B" w:rsidRDefault="00126F58">
            <w:pPr>
              <w:spacing w:after="160" w:line="276" w:lineRule="auto"/>
            </w:pPr>
            <w:r>
              <w:rPr>
                <w:b/>
                <w:bCs/>
              </w:rPr>
              <w:t>AES</w:t>
            </w:r>
          </w:p>
        </w:tc>
      </w:tr>
      <w:tr w:rsidR="00A76D3B" w14:paraId="5EBB8040" w14:textId="77777777">
        <w:tc>
          <w:tcPr>
            <w:tcW w:w="1910" w:type="dxa"/>
            <w:tcBorders>
              <w:top w:val="single" w:sz="4" w:space="0" w:color="666666"/>
              <w:left w:val="single" w:sz="4" w:space="0" w:color="666666"/>
              <w:bottom w:val="single" w:sz="4" w:space="0" w:color="666666"/>
              <w:right w:val="single" w:sz="4" w:space="0" w:color="666666"/>
            </w:tcBorders>
            <w:shd w:val="clear" w:color="auto" w:fill="CCCCCC"/>
          </w:tcPr>
          <w:p w14:paraId="132BB9D8" w14:textId="77777777" w:rsidR="00A76D3B" w:rsidRDefault="00126F58">
            <w:pPr>
              <w:spacing w:after="160" w:line="276" w:lineRule="auto"/>
            </w:pPr>
            <w:r>
              <w:rPr>
                <w:b/>
                <w:bCs/>
              </w:rPr>
              <w:t>Folder Lock</w:t>
            </w:r>
          </w:p>
        </w:tc>
        <w:tc>
          <w:tcPr>
            <w:tcW w:w="1305" w:type="dxa"/>
            <w:tcBorders>
              <w:top w:val="single" w:sz="4" w:space="0" w:color="666666"/>
              <w:left w:val="single" w:sz="4" w:space="0" w:color="666666"/>
              <w:bottom w:val="single" w:sz="4" w:space="0" w:color="666666"/>
              <w:right w:val="single" w:sz="4" w:space="0" w:color="666666"/>
            </w:tcBorders>
            <w:shd w:val="clear" w:color="auto" w:fill="CCCCCC"/>
          </w:tcPr>
          <w:p w14:paraId="0F854C0B" w14:textId="77777777" w:rsidR="00A76D3B" w:rsidRDefault="00126F58">
            <w:pPr>
              <w:spacing w:after="160" w:line="276" w:lineRule="auto"/>
            </w:pPr>
            <w:r>
              <w:rPr>
                <w:rFonts w:ascii="Segoe UI Emoji" w:hAnsi="Segoe UI Emoji" w:cs="Segoe UI Emoji"/>
                <w:b/>
                <w:bCs/>
              </w:rPr>
              <w:t>✔️</w:t>
            </w:r>
            <w:r>
              <w:rPr>
                <w:b/>
                <w:bCs/>
              </w:rPr>
              <w:t xml:space="preserve"> Yes</w:t>
            </w:r>
          </w:p>
        </w:tc>
        <w:tc>
          <w:tcPr>
            <w:tcW w:w="1014" w:type="dxa"/>
            <w:tcBorders>
              <w:top w:val="single" w:sz="4" w:space="0" w:color="666666"/>
              <w:left w:val="single" w:sz="4" w:space="0" w:color="666666"/>
              <w:bottom w:val="single" w:sz="4" w:space="0" w:color="666666"/>
              <w:right w:val="single" w:sz="4" w:space="0" w:color="666666"/>
            </w:tcBorders>
            <w:shd w:val="clear" w:color="auto" w:fill="CCCCCC"/>
          </w:tcPr>
          <w:p w14:paraId="07C2FACC" w14:textId="77777777" w:rsidR="00A76D3B" w:rsidRDefault="00126F58">
            <w:pPr>
              <w:spacing w:after="160" w:line="276" w:lineRule="auto"/>
            </w:pPr>
            <w:r>
              <w:rPr>
                <w:rFonts w:ascii="Segoe UI Emoji" w:hAnsi="Segoe UI Emoji" w:cs="Segoe UI Emoji"/>
                <w:b/>
                <w:bCs/>
              </w:rPr>
              <w:t>❌</w:t>
            </w:r>
            <w:r>
              <w:rPr>
                <w:b/>
                <w:bCs/>
              </w:rPr>
              <w:t xml:space="preserve"> No</w:t>
            </w:r>
          </w:p>
        </w:tc>
        <w:tc>
          <w:tcPr>
            <w:tcW w:w="1153" w:type="dxa"/>
            <w:tcBorders>
              <w:top w:val="single" w:sz="4" w:space="0" w:color="666666"/>
              <w:left w:val="single" w:sz="4" w:space="0" w:color="666666"/>
              <w:bottom w:val="single" w:sz="4" w:space="0" w:color="666666"/>
              <w:right w:val="single" w:sz="4" w:space="0" w:color="666666"/>
            </w:tcBorders>
            <w:shd w:val="clear" w:color="auto" w:fill="CCCCCC"/>
          </w:tcPr>
          <w:p w14:paraId="5E1C0B72" w14:textId="77777777" w:rsidR="00A76D3B" w:rsidRDefault="00126F58">
            <w:pPr>
              <w:spacing w:after="160" w:line="276" w:lineRule="auto"/>
            </w:pPr>
            <w:r>
              <w:rPr>
                <w:rFonts w:ascii="Segoe UI Emoji" w:hAnsi="Segoe UI Emoji" w:cs="Segoe UI Emoji"/>
                <w:b/>
                <w:bCs/>
              </w:rPr>
              <w:t>❌</w:t>
            </w:r>
            <w:r>
              <w:rPr>
                <w:b/>
                <w:bCs/>
              </w:rPr>
              <w:t xml:space="preserve"> No</w:t>
            </w:r>
          </w:p>
        </w:tc>
        <w:tc>
          <w:tcPr>
            <w:tcW w:w="975" w:type="dxa"/>
            <w:tcBorders>
              <w:top w:val="single" w:sz="4" w:space="0" w:color="666666"/>
              <w:left w:val="single" w:sz="4" w:space="0" w:color="666666"/>
              <w:bottom w:val="single" w:sz="4" w:space="0" w:color="666666"/>
              <w:right w:val="single" w:sz="4" w:space="0" w:color="666666"/>
            </w:tcBorders>
            <w:shd w:val="clear" w:color="auto" w:fill="CCCCCC"/>
          </w:tcPr>
          <w:p w14:paraId="74EFFC1D"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shd w:val="clear" w:color="auto" w:fill="CCCCCC"/>
          </w:tcPr>
          <w:p w14:paraId="35A7CD5C" w14:textId="77777777" w:rsidR="00A76D3B" w:rsidRDefault="00126F58">
            <w:pPr>
              <w:spacing w:after="160" w:line="276" w:lineRule="auto"/>
            </w:pPr>
            <w:r>
              <w:rPr>
                <w:b/>
                <w:bCs/>
              </w:rPr>
              <w:t>Windows Only</w:t>
            </w:r>
          </w:p>
        </w:tc>
        <w:tc>
          <w:tcPr>
            <w:tcW w:w="1508" w:type="dxa"/>
            <w:tcBorders>
              <w:top w:val="single" w:sz="4" w:space="0" w:color="666666"/>
              <w:left w:val="single" w:sz="4" w:space="0" w:color="666666"/>
              <w:bottom w:val="single" w:sz="4" w:space="0" w:color="666666"/>
              <w:right w:val="single" w:sz="4" w:space="0" w:color="666666"/>
            </w:tcBorders>
            <w:shd w:val="clear" w:color="auto" w:fill="CCCCCC"/>
          </w:tcPr>
          <w:p w14:paraId="017E20C3" w14:textId="77777777" w:rsidR="00A76D3B" w:rsidRDefault="00126F58">
            <w:pPr>
              <w:spacing w:after="160" w:line="276" w:lineRule="auto"/>
            </w:pPr>
            <w:r>
              <w:rPr>
                <w:b/>
                <w:bCs/>
              </w:rPr>
              <w:t>AES</w:t>
            </w:r>
          </w:p>
        </w:tc>
      </w:tr>
      <w:tr w:rsidR="00A76D3B" w14:paraId="71128153" w14:textId="77777777">
        <w:tc>
          <w:tcPr>
            <w:tcW w:w="1910" w:type="dxa"/>
            <w:tcBorders>
              <w:top w:val="single" w:sz="4" w:space="0" w:color="666666"/>
              <w:left w:val="single" w:sz="4" w:space="0" w:color="666666"/>
              <w:bottom w:val="single" w:sz="4" w:space="0" w:color="666666"/>
              <w:right w:val="single" w:sz="4" w:space="0" w:color="666666"/>
            </w:tcBorders>
          </w:tcPr>
          <w:p w14:paraId="5A3405EB" w14:textId="77777777" w:rsidR="00A76D3B" w:rsidRDefault="00126F58">
            <w:pPr>
              <w:spacing w:after="160" w:line="276" w:lineRule="auto"/>
            </w:pPr>
            <w:r>
              <w:rPr>
                <w:b/>
                <w:bCs/>
              </w:rPr>
              <w:t>Hardware-Encrypted USB</w:t>
            </w:r>
          </w:p>
        </w:tc>
        <w:tc>
          <w:tcPr>
            <w:tcW w:w="1305" w:type="dxa"/>
            <w:tcBorders>
              <w:top w:val="single" w:sz="4" w:space="0" w:color="666666"/>
              <w:left w:val="single" w:sz="4" w:space="0" w:color="666666"/>
              <w:bottom w:val="single" w:sz="4" w:space="0" w:color="666666"/>
              <w:right w:val="single" w:sz="4" w:space="0" w:color="666666"/>
            </w:tcBorders>
          </w:tcPr>
          <w:p w14:paraId="18D3F88B" w14:textId="77777777" w:rsidR="00A76D3B" w:rsidRDefault="00126F58">
            <w:pPr>
              <w:spacing w:after="160" w:line="276" w:lineRule="auto"/>
            </w:pPr>
            <w:r>
              <w:rPr>
                <w:rFonts w:ascii="Segoe UI Emoji" w:hAnsi="Segoe UI Emoji" w:cs="Segoe UI Emoji"/>
                <w:b/>
                <w:bCs/>
              </w:rPr>
              <w:t>❌</w:t>
            </w:r>
            <w:r>
              <w:rPr>
                <w:b/>
                <w:bCs/>
              </w:rPr>
              <w:t xml:space="preserve"> No (built-in)</w:t>
            </w:r>
          </w:p>
        </w:tc>
        <w:tc>
          <w:tcPr>
            <w:tcW w:w="1014" w:type="dxa"/>
            <w:tcBorders>
              <w:top w:val="single" w:sz="4" w:space="0" w:color="666666"/>
              <w:left w:val="single" w:sz="4" w:space="0" w:color="666666"/>
              <w:bottom w:val="single" w:sz="4" w:space="0" w:color="666666"/>
              <w:right w:val="single" w:sz="4" w:space="0" w:color="666666"/>
            </w:tcBorders>
          </w:tcPr>
          <w:p w14:paraId="16F29CC1" w14:textId="77777777" w:rsidR="00A76D3B" w:rsidRDefault="00126F58">
            <w:pPr>
              <w:spacing w:after="160" w:line="276" w:lineRule="auto"/>
            </w:pPr>
            <w:r>
              <w:rPr>
                <w:rFonts w:ascii="Segoe UI Emoji" w:hAnsi="Segoe UI Emoji" w:cs="Segoe UI Emoji"/>
                <w:b/>
                <w:bCs/>
              </w:rPr>
              <w:t>✔️</w:t>
            </w:r>
            <w:r>
              <w:rPr>
                <w:b/>
                <w:bCs/>
              </w:rPr>
              <w:t xml:space="preserve"> Yes</w:t>
            </w:r>
          </w:p>
        </w:tc>
        <w:tc>
          <w:tcPr>
            <w:tcW w:w="1153" w:type="dxa"/>
            <w:tcBorders>
              <w:top w:val="single" w:sz="4" w:space="0" w:color="666666"/>
              <w:left w:val="single" w:sz="4" w:space="0" w:color="666666"/>
              <w:bottom w:val="single" w:sz="4" w:space="0" w:color="666666"/>
              <w:right w:val="single" w:sz="4" w:space="0" w:color="666666"/>
            </w:tcBorders>
          </w:tcPr>
          <w:p w14:paraId="74744AB0" w14:textId="77777777" w:rsidR="00A76D3B" w:rsidRDefault="00126F58">
            <w:pPr>
              <w:spacing w:after="160" w:line="276" w:lineRule="auto"/>
            </w:pPr>
            <w:r>
              <w:rPr>
                <w:rFonts w:ascii="Segoe UI Emoji" w:hAnsi="Segoe UI Emoji" w:cs="Segoe UI Emoji"/>
                <w:b/>
                <w:bCs/>
              </w:rPr>
              <w:t>✔️</w:t>
            </w:r>
            <w:r>
              <w:rPr>
                <w:b/>
                <w:bCs/>
              </w:rPr>
              <w:t xml:space="preserve"> Yes</w:t>
            </w:r>
          </w:p>
        </w:tc>
        <w:tc>
          <w:tcPr>
            <w:tcW w:w="975" w:type="dxa"/>
            <w:tcBorders>
              <w:top w:val="single" w:sz="4" w:space="0" w:color="666666"/>
              <w:left w:val="single" w:sz="4" w:space="0" w:color="666666"/>
              <w:bottom w:val="single" w:sz="4" w:space="0" w:color="666666"/>
              <w:right w:val="single" w:sz="4" w:space="0" w:color="666666"/>
            </w:tcBorders>
          </w:tcPr>
          <w:p w14:paraId="2C623315"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tcPr>
          <w:p w14:paraId="4E4E6AE5" w14:textId="77777777" w:rsidR="00A76D3B" w:rsidRDefault="00126F58">
            <w:pPr>
              <w:spacing w:after="160" w:line="276" w:lineRule="auto"/>
            </w:pPr>
            <w:r>
              <w:rPr>
                <w:b/>
                <w:bCs/>
              </w:rPr>
              <w:t>Device-dependent</w:t>
            </w:r>
          </w:p>
        </w:tc>
        <w:tc>
          <w:tcPr>
            <w:tcW w:w="1508" w:type="dxa"/>
            <w:tcBorders>
              <w:top w:val="single" w:sz="4" w:space="0" w:color="666666"/>
              <w:left w:val="single" w:sz="4" w:space="0" w:color="666666"/>
              <w:bottom w:val="single" w:sz="4" w:space="0" w:color="666666"/>
              <w:right w:val="single" w:sz="4" w:space="0" w:color="666666"/>
            </w:tcBorders>
          </w:tcPr>
          <w:p w14:paraId="3167AADC" w14:textId="77777777" w:rsidR="00A76D3B" w:rsidRDefault="00126F58">
            <w:pPr>
              <w:spacing w:after="160" w:line="276" w:lineRule="auto"/>
            </w:pPr>
            <w:r>
              <w:rPr>
                <w:b/>
                <w:bCs/>
              </w:rPr>
              <w:t>Hardware AES</w:t>
            </w:r>
          </w:p>
        </w:tc>
      </w:tr>
      <w:tr w:rsidR="00A76D3B" w14:paraId="1252AAB4" w14:textId="77777777">
        <w:tc>
          <w:tcPr>
            <w:tcW w:w="1910" w:type="dxa"/>
            <w:tcBorders>
              <w:top w:val="single" w:sz="4" w:space="0" w:color="666666"/>
              <w:left w:val="single" w:sz="4" w:space="0" w:color="666666"/>
              <w:bottom w:val="single" w:sz="4" w:space="0" w:color="666666"/>
              <w:right w:val="single" w:sz="4" w:space="0" w:color="666666"/>
            </w:tcBorders>
            <w:shd w:val="clear" w:color="auto" w:fill="CCCCCC"/>
          </w:tcPr>
          <w:p w14:paraId="6DF85153" w14:textId="77777777" w:rsidR="00A76D3B" w:rsidRDefault="00126F58">
            <w:pPr>
              <w:spacing w:after="160" w:line="276" w:lineRule="auto"/>
            </w:pPr>
            <w:r>
              <w:rPr>
                <w:b/>
                <w:bCs/>
              </w:rPr>
              <w:t>Cloud Storage (e.g., Google Drive)</w:t>
            </w:r>
          </w:p>
        </w:tc>
        <w:tc>
          <w:tcPr>
            <w:tcW w:w="1305" w:type="dxa"/>
            <w:tcBorders>
              <w:top w:val="single" w:sz="4" w:space="0" w:color="666666"/>
              <w:left w:val="single" w:sz="4" w:space="0" w:color="666666"/>
              <w:bottom w:val="single" w:sz="4" w:space="0" w:color="666666"/>
              <w:right w:val="single" w:sz="4" w:space="0" w:color="666666"/>
            </w:tcBorders>
            <w:shd w:val="clear" w:color="auto" w:fill="CCCCCC"/>
          </w:tcPr>
          <w:p w14:paraId="6A54C6E0" w14:textId="77777777" w:rsidR="00A76D3B" w:rsidRDefault="00126F58">
            <w:pPr>
              <w:spacing w:after="160" w:line="276" w:lineRule="auto"/>
            </w:pPr>
            <w:r>
              <w:rPr>
                <w:rFonts w:ascii="Segoe UI Emoji" w:hAnsi="Segoe UI Emoji" w:cs="Segoe UI Emoji"/>
                <w:b/>
                <w:bCs/>
              </w:rPr>
              <w:t>❌</w:t>
            </w:r>
            <w:r>
              <w:rPr>
                <w:b/>
                <w:bCs/>
              </w:rPr>
              <w:t xml:space="preserve"> No</w:t>
            </w:r>
          </w:p>
        </w:tc>
        <w:tc>
          <w:tcPr>
            <w:tcW w:w="1014" w:type="dxa"/>
            <w:tcBorders>
              <w:top w:val="single" w:sz="4" w:space="0" w:color="666666"/>
              <w:left w:val="single" w:sz="4" w:space="0" w:color="666666"/>
              <w:bottom w:val="single" w:sz="4" w:space="0" w:color="666666"/>
              <w:right w:val="single" w:sz="4" w:space="0" w:color="666666"/>
            </w:tcBorders>
            <w:shd w:val="clear" w:color="auto" w:fill="CCCCCC"/>
          </w:tcPr>
          <w:p w14:paraId="515E649A" w14:textId="77777777" w:rsidR="00A76D3B" w:rsidRDefault="00126F58">
            <w:pPr>
              <w:spacing w:after="160" w:line="276" w:lineRule="auto"/>
            </w:pPr>
            <w:r>
              <w:rPr>
                <w:rFonts w:ascii="Segoe UI Emoji" w:hAnsi="Segoe UI Emoji" w:cs="Segoe UI Emoji"/>
                <w:b/>
                <w:bCs/>
              </w:rPr>
              <w:t>❌</w:t>
            </w:r>
            <w:r>
              <w:rPr>
                <w:b/>
                <w:bCs/>
              </w:rPr>
              <w:t xml:space="preserve"> No</w:t>
            </w:r>
          </w:p>
        </w:tc>
        <w:tc>
          <w:tcPr>
            <w:tcW w:w="1153" w:type="dxa"/>
            <w:tcBorders>
              <w:top w:val="single" w:sz="4" w:space="0" w:color="666666"/>
              <w:left w:val="single" w:sz="4" w:space="0" w:color="666666"/>
              <w:bottom w:val="single" w:sz="4" w:space="0" w:color="666666"/>
              <w:right w:val="single" w:sz="4" w:space="0" w:color="666666"/>
            </w:tcBorders>
            <w:shd w:val="clear" w:color="auto" w:fill="CCCCCC"/>
          </w:tcPr>
          <w:p w14:paraId="2D4650FF" w14:textId="77777777" w:rsidR="00A76D3B" w:rsidRDefault="00126F58">
            <w:pPr>
              <w:spacing w:after="160" w:line="276" w:lineRule="auto"/>
            </w:pPr>
            <w:r>
              <w:rPr>
                <w:rFonts w:ascii="Segoe UI Emoji" w:hAnsi="Segoe UI Emoji" w:cs="Segoe UI Emoji"/>
                <w:b/>
                <w:bCs/>
              </w:rPr>
              <w:t>❌</w:t>
            </w:r>
            <w:r>
              <w:rPr>
                <w:b/>
                <w:bCs/>
              </w:rPr>
              <w:t xml:space="preserve"> No</w:t>
            </w:r>
          </w:p>
        </w:tc>
        <w:tc>
          <w:tcPr>
            <w:tcW w:w="975" w:type="dxa"/>
            <w:tcBorders>
              <w:top w:val="single" w:sz="4" w:space="0" w:color="666666"/>
              <w:left w:val="single" w:sz="4" w:space="0" w:color="666666"/>
              <w:bottom w:val="single" w:sz="4" w:space="0" w:color="666666"/>
              <w:right w:val="single" w:sz="4" w:space="0" w:color="666666"/>
            </w:tcBorders>
            <w:shd w:val="clear" w:color="auto" w:fill="CCCCCC"/>
          </w:tcPr>
          <w:p w14:paraId="7D9E136F" w14:textId="77777777" w:rsidR="00A76D3B" w:rsidRDefault="00126F58">
            <w:pPr>
              <w:spacing w:after="160" w:line="276" w:lineRule="auto"/>
            </w:pPr>
            <w:r>
              <w:rPr>
                <w:rFonts w:ascii="Segoe UI Emoji" w:hAnsi="Segoe UI Emoji" w:cs="Segoe UI Emoji"/>
                <w:b/>
                <w:bCs/>
              </w:rPr>
              <w:t>⭐</w:t>
            </w:r>
            <w:r>
              <w:rPr>
                <w:b/>
                <w:bCs/>
              </w:rPr>
              <w:t xml:space="preserve"> Easy</w:t>
            </w:r>
          </w:p>
        </w:tc>
        <w:tc>
          <w:tcPr>
            <w:tcW w:w="1258" w:type="dxa"/>
            <w:tcBorders>
              <w:top w:val="single" w:sz="4" w:space="0" w:color="666666"/>
              <w:left w:val="single" w:sz="4" w:space="0" w:color="666666"/>
              <w:bottom w:val="single" w:sz="4" w:space="0" w:color="666666"/>
              <w:right w:val="single" w:sz="4" w:space="0" w:color="666666"/>
            </w:tcBorders>
            <w:shd w:val="clear" w:color="auto" w:fill="CCCCCC"/>
          </w:tcPr>
          <w:p w14:paraId="345C907F" w14:textId="77777777" w:rsidR="00A76D3B" w:rsidRDefault="00126F58">
            <w:pPr>
              <w:spacing w:after="160" w:line="276" w:lineRule="auto"/>
            </w:pPr>
            <w:r>
              <w:rPr>
                <w:b/>
                <w:bCs/>
              </w:rPr>
              <w:t>Cross-platform</w:t>
            </w:r>
          </w:p>
        </w:tc>
        <w:tc>
          <w:tcPr>
            <w:tcW w:w="1508" w:type="dxa"/>
            <w:tcBorders>
              <w:top w:val="single" w:sz="4" w:space="0" w:color="666666"/>
              <w:left w:val="single" w:sz="4" w:space="0" w:color="666666"/>
              <w:bottom w:val="single" w:sz="4" w:space="0" w:color="666666"/>
              <w:right w:val="single" w:sz="4" w:space="0" w:color="666666"/>
            </w:tcBorders>
            <w:shd w:val="clear" w:color="auto" w:fill="CCCCCC"/>
          </w:tcPr>
          <w:p w14:paraId="5E2025B0" w14:textId="77777777" w:rsidR="00A76D3B" w:rsidRDefault="00126F58">
            <w:pPr>
              <w:spacing w:after="160" w:line="276" w:lineRule="auto"/>
            </w:pPr>
            <w:r>
              <w:rPr>
                <w:b/>
                <w:bCs/>
              </w:rPr>
              <w:t>Provider-dependent</w:t>
            </w:r>
          </w:p>
        </w:tc>
      </w:tr>
    </w:tbl>
    <w:p w14:paraId="086B8619" w14:textId="77777777" w:rsidR="00A76D3B" w:rsidRDefault="00A76D3B"/>
    <w:p w14:paraId="2004243B" w14:textId="77777777" w:rsidR="00A76D3B" w:rsidRDefault="00A76D3B">
      <w:pPr>
        <w:pStyle w:val="NormalWeb"/>
        <w:ind w:left="576"/>
      </w:pPr>
    </w:p>
    <w:p w14:paraId="59EEB948" w14:textId="77777777" w:rsidR="00A76D3B" w:rsidRDefault="00126F58">
      <w:pPr>
        <w:pStyle w:val="Heading2"/>
        <w:numPr>
          <w:ilvl w:val="1"/>
          <w:numId w:val="33"/>
        </w:numPr>
        <w:ind w:left="0" w:firstLine="0"/>
      </w:pPr>
      <w:bookmarkStart w:id="15" w:name="_Toc230377374"/>
      <w:r>
        <w:rPr>
          <w:rFonts w:eastAsia="Times"/>
        </w:rPr>
        <w:t>Problem solution</w:t>
      </w:r>
      <w:bookmarkEnd w:id="15"/>
    </w:p>
    <w:p w14:paraId="3646F4CB" w14:textId="77777777" w:rsidR="00A76D3B" w:rsidRDefault="00126F58">
      <w:pPr>
        <w:pStyle w:val="NormalWeb"/>
        <w:ind w:left="576"/>
      </w:pPr>
      <w:r>
        <w:t>SFFS proposes a portable security system that encrypts files using strong cryptographic algorithms while providing a secure isolated execution environment. When SFFS is active, all decrypted files and operations are handled inside an isolated environment on the USB, preventing host-system malware from accessing sensitive data.</w:t>
      </w:r>
    </w:p>
    <w:p w14:paraId="5B29F054" w14:textId="77777777" w:rsidR="00A76D3B" w:rsidRDefault="00126F58">
      <w:pPr>
        <w:pStyle w:val="NormalWeb"/>
        <w:ind w:left="576" w:firstLine="558"/>
        <w:rPr>
          <w:rFonts w:eastAsia="Times"/>
        </w:rPr>
      </w:pPr>
      <w:r>
        <w:t>The system uses AES-256 for file encryption and RSA for secure key management. It also supports optional encrypted cloud backup for recovery purposes. SFFS runs directly from a USB drive without requiring installation, making it suitable for use on different machines while maintaining a high level of security.</w:t>
      </w:r>
    </w:p>
    <w:p w14:paraId="72F5A586" w14:textId="77777777" w:rsidR="00A76D3B" w:rsidRDefault="00126F58">
      <w:pPr>
        <w:pStyle w:val="Heading2"/>
        <w:numPr>
          <w:ilvl w:val="1"/>
          <w:numId w:val="33"/>
        </w:numPr>
        <w:ind w:left="0" w:firstLine="0"/>
        <w:rPr>
          <w:rFonts w:eastAsia="Times"/>
        </w:rPr>
      </w:pPr>
      <w:bookmarkStart w:id="16" w:name="_Toc230377375"/>
      <w:r>
        <w:rPr>
          <w:rFonts w:eastAsia="Times"/>
        </w:rPr>
        <w:t>Project objectives</w:t>
      </w:r>
      <w:bookmarkEnd w:id="16"/>
      <w:r>
        <w:rPr>
          <w:rFonts w:eastAsia="Times"/>
        </w:rPr>
        <w:t xml:space="preserve"> </w:t>
      </w:r>
    </w:p>
    <w:p w14:paraId="54DBEBCE" w14:textId="77777777" w:rsidR="00A76D3B" w:rsidRDefault="00A76D3B">
      <w:pPr>
        <w:pStyle w:val="paragraph"/>
        <w:spacing w:before="0" w:after="0"/>
        <w:ind w:left="576"/>
        <w:textAlignment w:val="baseline"/>
        <w:rPr>
          <w:rFonts w:eastAsia="Times"/>
          <w:lang w:val="en-US"/>
        </w:rPr>
      </w:pPr>
    </w:p>
    <w:p w14:paraId="13F22DDB" w14:textId="77777777" w:rsidR="00A76D3B" w:rsidRDefault="00126F58">
      <w:pPr>
        <w:pStyle w:val="paragraph"/>
        <w:spacing w:before="0" w:after="0" w:line="360" w:lineRule="auto"/>
        <w:textAlignment w:val="baseline"/>
        <w:rPr>
          <w:rStyle w:val="normaltextrun"/>
          <w:lang w:val="en-US"/>
        </w:rPr>
      </w:pPr>
      <w:r>
        <w:rPr>
          <w:rStyle w:val="normaltextrun"/>
          <w:lang w:val="en-US"/>
        </w:rPr>
        <w:t>1.5.1 Develop a Portable Encryption Application:</w:t>
      </w:r>
      <w:r>
        <w:rPr>
          <w:rStyle w:val="eop"/>
        </w:rPr>
        <w:t> </w:t>
      </w:r>
    </w:p>
    <w:p w14:paraId="4CD5F33D" w14:textId="77777777" w:rsidR="00A76D3B" w:rsidRDefault="00126F58">
      <w:pPr>
        <w:pStyle w:val="paragraph"/>
        <w:numPr>
          <w:ilvl w:val="0"/>
          <w:numId w:val="15"/>
        </w:numPr>
        <w:spacing w:before="0" w:after="0" w:line="360" w:lineRule="auto"/>
        <w:textAlignment w:val="baseline"/>
      </w:pPr>
      <w:r>
        <w:rPr>
          <w:rStyle w:val="normaltextrun"/>
          <w:lang w:val="en-US"/>
        </w:rPr>
        <w:lastRenderedPageBreak/>
        <w:t xml:space="preserve">Build </w:t>
      </w:r>
      <w:r>
        <w:rPr>
          <w:rStyle w:val="normaltextrun"/>
          <w:highlight w:val="yellow"/>
          <w:lang w:val="en-US"/>
        </w:rPr>
        <w:t>SFFS</w:t>
      </w:r>
      <w:r>
        <w:rPr>
          <w:rStyle w:val="normaltextrun"/>
          <w:lang w:val="en-US"/>
        </w:rPr>
        <w:t xml:space="preserve"> as a standalone program that runs directly from a USB drive, enabling secure file encryption and decryption anywhere.</w:t>
      </w:r>
      <w:r>
        <w:rPr>
          <w:rStyle w:val="eop"/>
        </w:rPr>
        <w:t> </w:t>
      </w:r>
    </w:p>
    <w:p w14:paraId="46E14C58" w14:textId="77777777" w:rsidR="00A76D3B" w:rsidRDefault="00A76D3B">
      <w:pPr>
        <w:pStyle w:val="paragraph"/>
        <w:spacing w:before="0" w:after="0" w:line="360" w:lineRule="auto"/>
        <w:textAlignment w:val="baseline"/>
      </w:pPr>
    </w:p>
    <w:p w14:paraId="4C3A95FF" w14:textId="77777777" w:rsidR="00A76D3B" w:rsidRDefault="00126F58">
      <w:pPr>
        <w:pStyle w:val="paragraph"/>
        <w:spacing w:before="0" w:after="0" w:line="360" w:lineRule="auto"/>
        <w:textAlignment w:val="baseline"/>
        <w:rPr>
          <w:rStyle w:val="normaltextrun"/>
          <w:lang w:val="en-US"/>
        </w:rPr>
      </w:pPr>
      <w:r>
        <w:rPr>
          <w:rStyle w:val="normaltextrun"/>
          <w:lang w:val="en-US"/>
        </w:rPr>
        <w:t>1.5.2 Implement Strong Cryptographic Algorithms:</w:t>
      </w:r>
      <w:r>
        <w:rPr>
          <w:rStyle w:val="eop"/>
        </w:rPr>
        <w:t> </w:t>
      </w:r>
    </w:p>
    <w:p w14:paraId="7E994328" w14:textId="77777777" w:rsidR="00A76D3B" w:rsidRDefault="00126F58">
      <w:pPr>
        <w:pStyle w:val="paragraph"/>
        <w:numPr>
          <w:ilvl w:val="0"/>
          <w:numId w:val="15"/>
        </w:numPr>
        <w:spacing w:before="0" w:after="0" w:line="360" w:lineRule="auto"/>
        <w:textAlignment w:val="baseline"/>
        <w:rPr>
          <w:lang w:val="en-US"/>
        </w:rPr>
      </w:pPr>
      <w:r>
        <w:rPr>
          <w:rStyle w:val="normaltextrun"/>
          <w:lang w:val="en-US"/>
        </w:rPr>
        <w:t>Use AES256 for encryption/decryption and RSA for secure key generation and management, ensuring industry standard protection.</w:t>
      </w:r>
      <w:r>
        <w:rPr>
          <w:rStyle w:val="eop"/>
        </w:rPr>
        <w:t> </w:t>
      </w:r>
    </w:p>
    <w:p w14:paraId="58B24878" w14:textId="77777777" w:rsidR="00A76D3B" w:rsidRDefault="00A76D3B">
      <w:pPr>
        <w:pStyle w:val="paragraph"/>
        <w:spacing w:before="0" w:after="0" w:line="360" w:lineRule="auto"/>
        <w:textAlignment w:val="baseline"/>
        <w:rPr>
          <w:lang w:val="en-US"/>
        </w:rPr>
      </w:pPr>
    </w:p>
    <w:p w14:paraId="4A931602" w14:textId="77777777" w:rsidR="00A76D3B" w:rsidRDefault="00126F58">
      <w:pPr>
        <w:pStyle w:val="paragraph"/>
        <w:spacing w:before="0" w:after="0" w:line="360" w:lineRule="auto"/>
        <w:textAlignment w:val="baseline"/>
        <w:rPr>
          <w:rStyle w:val="normaltextrun"/>
          <w:lang w:val="en-US"/>
        </w:rPr>
      </w:pPr>
      <w:r>
        <w:rPr>
          <w:rStyle w:val="normaltextrun"/>
          <w:lang w:val="en-US"/>
        </w:rPr>
        <w:t>1.5.3 Provide File Integrity Verification:</w:t>
      </w:r>
      <w:r>
        <w:rPr>
          <w:rStyle w:val="eop"/>
        </w:rPr>
        <w:t> </w:t>
      </w:r>
    </w:p>
    <w:p w14:paraId="07C03295" w14:textId="77777777" w:rsidR="00A76D3B" w:rsidRDefault="00126F58">
      <w:pPr>
        <w:pStyle w:val="paragraph"/>
        <w:numPr>
          <w:ilvl w:val="0"/>
          <w:numId w:val="15"/>
        </w:numPr>
        <w:spacing w:before="0" w:after="0" w:line="360" w:lineRule="auto"/>
        <w:textAlignment w:val="baseline"/>
        <w:rPr>
          <w:lang w:val="en-US"/>
        </w:rPr>
      </w:pPr>
      <w:r>
        <w:rPr>
          <w:rStyle w:val="normaltextrun"/>
          <w:lang w:val="en-US"/>
        </w:rPr>
        <w:t>Integrate SHA256 checksums to confirm that files remain unchanged and authentic after encryption and transfer.</w:t>
      </w:r>
      <w:r>
        <w:rPr>
          <w:rStyle w:val="eop"/>
        </w:rPr>
        <w:t> </w:t>
      </w:r>
    </w:p>
    <w:p w14:paraId="73612829" w14:textId="77777777" w:rsidR="00A76D3B" w:rsidRDefault="00A76D3B">
      <w:pPr>
        <w:pStyle w:val="paragraph"/>
        <w:spacing w:before="0" w:after="0" w:line="360" w:lineRule="auto"/>
        <w:textAlignment w:val="baseline"/>
        <w:rPr>
          <w:lang w:val="en-US"/>
        </w:rPr>
      </w:pPr>
    </w:p>
    <w:p w14:paraId="714EA946" w14:textId="77777777" w:rsidR="00A76D3B" w:rsidRDefault="00126F58">
      <w:pPr>
        <w:pStyle w:val="paragraph"/>
        <w:spacing w:before="0" w:after="0" w:line="360" w:lineRule="auto"/>
        <w:textAlignment w:val="baseline"/>
        <w:rPr>
          <w:rStyle w:val="normaltextrun"/>
          <w:lang w:val="en-US"/>
        </w:rPr>
      </w:pPr>
      <w:r>
        <w:rPr>
          <w:rStyle w:val="normaltextrun"/>
          <w:lang w:val="en-US"/>
        </w:rPr>
        <w:t>1.5.4 Ensure User Authentication:</w:t>
      </w:r>
      <w:r>
        <w:rPr>
          <w:rStyle w:val="eop"/>
        </w:rPr>
        <w:t> </w:t>
      </w:r>
    </w:p>
    <w:p w14:paraId="71C0D059" w14:textId="77777777" w:rsidR="00A76D3B" w:rsidRDefault="00126F58">
      <w:pPr>
        <w:pStyle w:val="paragraph"/>
        <w:numPr>
          <w:ilvl w:val="0"/>
          <w:numId w:val="15"/>
        </w:numPr>
        <w:spacing w:before="0" w:after="0" w:line="360" w:lineRule="auto"/>
        <w:textAlignment w:val="baseline"/>
        <w:rPr>
          <w:rStyle w:val="normaltextrun"/>
          <w:lang w:val="en-US"/>
        </w:rPr>
      </w:pPr>
      <w:r>
        <w:rPr>
          <w:rStyle w:val="normaltextrun"/>
          <w:lang w:val="en-US"/>
        </w:rPr>
        <w:t>Include password protection and identity verification mechanisms to prevent unauthorized access to encrypted files.</w:t>
      </w:r>
      <w:r>
        <w:rPr>
          <w:rStyle w:val="eop"/>
        </w:rPr>
        <w:t> </w:t>
      </w:r>
    </w:p>
    <w:p w14:paraId="0D05D228" w14:textId="77777777" w:rsidR="00A76D3B" w:rsidRDefault="00126F58">
      <w:pPr>
        <w:pStyle w:val="paragraph"/>
        <w:spacing w:before="0" w:after="0" w:line="360" w:lineRule="auto"/>
        <w:textAlignment w:val="baseline"/>
        <w:rPr>
          <w:rStyle w:val="normaltextrun"/>
          <w:lang w:val="en-US"/>
        </w:rPr>
      </w:pPr>
      <w:r>
        <w:rPr>
          <w:rStyle w:val="normaltextrun"/>
          <w:lang w:val="en-US"/>
        </w:rPr>
        <w:t>1.5.5 Design a User-Friendly Interface:</w:t>
      </w:r>
      <w:r>
        <w:rPr>
          <w:rStyle w:val="eop"/>
        </w:rPr>
        <w:t> </w:t>
      </w:r>
    </w:p>
    <w:p w14:paraId="335C0AB2" w14:textId="77777777" w:rsidR="00A76D3B" w:rsidRDefault="00126F58">
      <w:pPr>
        <w:pStyle w:val="paragraph"/>
        <w:numPr>
          <w:ilvl w:val="0"/>
          <w:numId w:val="15"/>
        </w:numPr>
        <w:spacing w:before="0" w:after="0" w:line="360" w:lineRule="auto"/>
        <w:textAlignment w:val="baseline"/>
        <w:rPr>
          <w:lang w:val="en-US"/>
        </w:rPr>
      </w:pPr>
      <w:r>
        <w:rPr>
          <w:rStyle w:val="normaltextrun"/>
          <w:lang w:val="en-US"/>
        </w:rPr>
        <w:t>Deliver an intuitive interface with clear dashboards, drag-and-drop support, progress tracking, cloud synchronization, settings, and security alerts.</w:t>
      </w:r>
      <w:r>
        <w:rPr>
          <w:rStyle w:val="eop"/>
        </w:rPr>
        <w:t> </w:t>
      </w:r>
    </w:p>
    <w:p w14:paraId="6D13110C" w14:textId="77777777" w:rsidR="00A76D3B" w:rsidRDefault="00A76D3B">
      <w:pPr>
        <w:pStyle w:val="paragraph"/>
        <w:spacing w:before="0" w:after="0" w:line="360" w:lineRule="auto"/>
        <w:textAlignment w:val="baseline"/>
        <w:rPr>
          <w:lang w:val="en-US"/>
        </w:rPr>
      </w:pPr>
    </w:p>
    <w:p w14:paraId="0F81F704" w14:textId="77777777" w:rsidR="00A76D3B" w:rsidRDefault="00126F58">
      <w:pPr>
        <w:pStyle w:val="paragraph"/>
        <w:spacing w:before="0" w:after="0" w:line="360" w:lineRule="auto"/>
        <w:textAlignment w:val="baseline"/>
      </w:pPr>
      <w:r>
        <w:rPr>
          <w:rStyle w:val="normaltextrun"/>
          <w:lang w:val="en-US"/>
        </w:rPr>
        <w:t>1.5.6 Integrate Secure Cloud Backup:</w:t>
      </w:r>
      <w:r>
        <w:rPr>
          <w:rStyle w:val="eop"/>
        </w:rPr>
        <w:t> </w:t>
      </w:r>
    </w:p>
    <w:p w14:paraId="07EE1F76" w14:textId="77777777" w:rsidR="00A76D3B" w:rsidRDefault="00126F58">
      <w:pPr>
        <w:pStyle w:val="paragraph"/>
        <w:numPr>
          <w:ilvl w:val="0"/>
          <w:numId w:val="15"/>
        </w:numPr>
        <w:spacing w:before="0" w:after="0" w:line="360" w:lineRule="auto"/>
        <w:textAlignment w:val="baseline"/>
        <w:rPr>
          <w:lang w:val="en-US"/>
        </w:rPr>
      </w:pPr>
      <w:r>
        <w:t>Use Google Drive API [8] for encrypted key backup and restore, ensuring recovery while maintaining privacy. </w:t>
      </w:r>
    </w:p>
    <w:p w14:paraId="55399E86" w14:textId="77777777" w:rsidR="00A76D3B" w:rsidRDefault="00A76D3B">
      <w:pPr>
        <w:pStyle w:val="paragraph"/>
        <w:spacing w:before="0" w:after="0" w:line="360" w:lineRule="auto"/>
        <w:textAlignment w:val="baseline"/>
        <w:rPr>
          <w:lang w:val="en-US"/>
        </w:rPr>
      </w:pPr>
    </w:p>
    <w:p w14:paraId="1E835E69" w14:textId="77777777" w:rsidR="00A76D3B" w:rsidRDefault="00126F58">
      <w:pPr>
        <w:pStyle w:val="paragraph"/>
        <w:spacing w:before="0" w:after="0" w:line="360" w:lineRule="auto"/>
        <w:textAlignment w:val="baseline"/>
        <w:rPr>
          <w:rStyle w:val="normaltextrun"/>
          <w:lang w:val="en-US"/>
        </w:rPr>
      </w:pPr>
      <w:r>
        <w:rPr>
          <w:rStyle w:val="normaltextrun"/>
          <w:lang w:val="en-US"/>
        </w:rPr>
        <w:t>1.5.7 Promote Accessibility and Usability:</w:t>
      </w:r>
      <w:r>
        <w:rPr>
          <w:rStyle w:val="eop"/>
        </w:rPr>
        <w:t> </w:t>
      </w:r>
    </w:p>
    <w:p w14:paraId="30C9B2EB" w14:textId="77777777" w:rsidR="00A76D3B" w:rsidRDefault="00126F58">
      <w:pPr>
        <w:pStyle w:val="paragraph"/>
        <w:numPr>
          <w:ilvl w:val="0"/>
          <w:numId w:val="15"/>
        </w:numPr>
        <w:spacing w:before="0" w:after="0" w:line="360" w:lineRule="auto"/>
        <w:textAlignment w:val="baseline"/>
      </w:pPr>
      <w:r>
        <w:rPr>
          <w:rStyle w:val="normaltextrun"/>
          <w:lang w:val="en-US"/>
        </w:rPr>
        <w:t xml:space="preserve">Make </w:t>
      </w:r>
      <w:r>
        <w:rPr>
          <w:rStyle w:val="normaltextrun"/>
          <w:highlight w:val="yellow"/>
          <w:lang w:val="en-US"/>
        </w:rPr>
        <w:t>SFFS</w:t>
      </w:r>
      <w:r>
        <w:rPr>
          <w:rStyle w:val="normaltextrun"/>
          <w:lang w:val="en-US"/>
        </w:rPr>
        <w:t xml:space="preserve"> usable by both technical and nontechnical users, bridging the gap between high-level security and everyday practicality.</w:t>
      </w:r>
      <w:r>
        <w:rPr>
          <w:rStyle w:val="eop"/>
        </w:rPr>
        <w:t> </w:t>
      </w:r>
    </w:p>
    <w:p w14:paraId="44E1B3DE" w14:textId="77777777" w:rsidR="00A76D3B" w:rsidRDefault="00A76D3B">
      <w:pPr>
        <w:pStyle w:val="paragraph"/>
        <w:spacing w:before="0" w:after="0" w:line="360" w:lineRule="auto"/>
        <w:textAlignment w:val="baseline"/>
      </w:pPr>
    </w:p>
    <w:p w14:paraId="21BE24F7" w14:textId="77777777" w:rsidR="00A76D3B" w:rsidRDefault="00126F58">
      <w:pPr>
        <w:pStyle w:val="paragraph"/>
        <w:spacing w:before="0" w:after="0" w:line="360" w:lineRule="auto"/>
        <w:textAlignment w:val="baseline"/>
        <w:rPr>
          <w:rStyle w:val="normaltextrun"/>
          <w:lang w:val="en-US"/>
        </w:rPr>
      </w:pPr>
      <w:r>
        <w:rPr>
          <w:rStyle w:val="normaltextrun"/>
          <w:lang w:val="en-US"/>
        </w:rPr>
        <w:t>1.5.8 Contribute to Cybersecurity Awareness:</w:t>
      </w:r>
      <w:r>
        <w:rPr>
          <w:rStyle w:val="eop"/>
        </w:rPr>
        <w:t> </w:t>
      </w:r>
    </w:p>
    <w:p w14:paraId="169CDEFD" w14:textId="77777777" w:rsidR="00A76D3B" w:rsidRDefault="00126F58">
      <w:pPr>
        <w:pStyle w:val="paragraph"/>
        <w:numPr>
          <w:ilvl w:val="0"/>
          <w:numId w:val="15"/>
        </w:numPr>
        <w:spacing w:before="0" w:after="0" w:line="360" w:lineRule="auto"/>
        <w:textAlignment w:val="baseline"/>
      </w:pPr>
      <w:r>
        <w:rPr>
          <w:rStyle w:val="normaltextrun"/>
          <w:lang w:val="en-US"/>
        </w:rPr>
        <w:t>Provide a practical, portable solution that demonstrates how encryption, integrity checks, and authentication can protect privacy and secure file management in real world scenarios.</w:t>
      </w:r>
      <w:r>
        <w:rPr>
          <w:rStyle w:val="scxw257785041"/>
        </w:rPr>
        <w:t> </w:t>
      </w:r>
    </w:p>
    <w:p w14:paraId="1B235FC9" w14:textId="77777777" w:rsidR="00A76D3B" w:rsidRDefault="00A76D3B">
      <w:pPr>
        <w:pStyle w:val="paragraph"/>
        <w:spacing w:before="0" w:after="0"/>
        <w:textAlignment w:val="baseline"/>
      </w:pPr>
    </w:p>
    <w:p w14:paraId="371E6DA0" w14:textId="77777777" w:rsidR="00A76D3B" w:rsidRDefault="00A76D3B">
      <w:pPr>
        <w:pStyle w:val="paragraph"/>
        <w:spacing w:before="0" w:after="0"/>
        <w:textAlignment w:val="baseline"/>
      </w:pPr>
    </w:p>
    <w:p w14:paraId="2560512B" w14:textId="77777777" w:rsidR="00A76D3B" w:rsidRDefault="00A76D3B">
      <w:pPr>
        <w:pStyle w:val="paragraph"/>
        <w:spacing w:before="0" w:after="0"/>
        <w:textAlignment w:val="baseline"/>
      </w:pPr>
    </w:p>
    <w:p w14:paraId="7B16A161" w14:textId="77777777" w:rsidR="00A76D3B" w:rsidRDefault="00126F58">
      <w:pPr>
        <w:pStyle w:val="paragraph"/>
        <w:spacing w:before="0" w:after="0"/>
        <w:textAlignment w:val="baseline"/>
        <w:rPr>
          <w:rFonts w:eastAsia="Times"/>
        </w:rPr>
      </w:pPr>
      <w:r>
        <w:br/>
      </w:r>
    </w:p>
    <w:p w14:paraId="2E3A005F" w14:textId="77777777" w:rsidR="00A76D3B" w:rsidRDefault="00126F58">
      <w:pPr>
        <w:pStyle w:val="Heading2"/>
        <w:numPr>
          <w:ilvl w:val="1"/>
          <w:numId w:val="33"/>
        </w:numPr>
        <w:ind w:left="0" w:firstLine="0"/>
        <w:rPr>
          <w:rFonts w:eastAsia="Times"/>
        </w:rPr>
      </w:pPr>
      <w:bookmarkStart w:id="17" w:name="_Toc230377376"/>
      <w:r>
        <w:rPr>
          <w:rFonts w:eastAsia="Times"/>
        </w:rPr>
        <w:t>Technology and tools used</w:t>
      </w:r>
      <w:bookmarkEnd w:id="17"/>
      <w:r>
        <w:rPr>
          <w:rFonts w:eastAsia="Times"/>
        </w:rPr>
        <w:t xml:space="preserve"> </w:t>
      </w:r>
    </w:p>
    <w:p w14:paraId="022D195A" w14:textId="77777777" w:rsidR="00A76D3B" w:rsidRDefault="00A76D3B">
      <w:pPr>
        <w:rPr>
          <w:rFonts w:eastAsia="Times"/>
        </w:rPr>
      </w:pPr>
    </w:p>
    <w:tbl>
      <w:tblPr>
        <w:tblW w:w="5150" w:type="pct"/>
        <w:tblInd w:w="-318" w:type="dxa"/>
        <w:tblLayout w:type="fixed"/>
        <w:tblLook w:val="0000" w:firstRow="0" w:lastRow="0" w:firstColumn="0" w:lastColumn="0" w:noHBand="0" w:noVBand="0"/>
      </w:tblPr>
      <w:tblGrid>
        <w:gridCol w:w="2254"/>
        <w:gridCol w:w="2250"/>
        <w:gridCol w:w="3171"/>
        <w:gridCol w:w="1014"/>
      </w:tblGrid>
      <w:tr w:rsidR="00A76D3B" w14:paraId="171E0EE4" w14:textId="77777777">
        <w:tc>
          <w:tcPr>
            <w:tcW w:w="2196" w:type="dxa"/>
            <w:tcBorders>
              <w:top w:val="single" w:sz="4" w:space="0" w:color="000000"/>
              <w:left w:val="single" w:sz="4" w:space="0" w:color="000000"/>
              <w:bottom w:val="single" w:sz="4" w:space="0" w:color="000000"/>
            </w:tcBorders>
            <w:shd w:val="clear" w:color="auto" w:fill="000000"/>
          </w:tcPr>
          <w:p w14:paraId="17324732" w14:textId="77777777" w:rsidR="00A76D3B" w:rsidRDefault="00126F58">
            <w:pPr>
              <w:jc w:val="center"/>
            </w:pPr>
            <w:r>
              <w:rPr>
                <w:b/>
                <w:bCs/>
                <w:color w:val="FFFFFF"/>
              </w:rPr>
              <w:t>Category</w:t>
            </w:r>
          </w:p>
        </w:tc>
        <w:tc>
          <w:tcPr>
            <w:tcW w:w="2192" w:type="dxa"/>
            <w:tcBorders>
              <w:top w:val="single" w:sz="4" w:space="0" w:color="000000"/>
              <w:bottom w:val="single" w:sz="4" w:space="0" w:color="000000"/>
            </w:tcBorders>
            <w:shd w:val="clear" w:color="auto" w:fill="000000"/>
          </w:tcPr>
          <w:p w14:paraId="7EE2172A" w14:textId="77777777" w:rsidR="00A76D3B" w:rsidRDefault="00126F58">
            <w:pPr>
              <w:jc w:val="center"/>
            </w:pPr>
            <w:r>
              <w:rPr>
                <w:b/>
                <w:bCs/>
                <w:color w:val="FFFFFF"/>
              </w:rPr>
              <w:t>Tool / Technology Option</w:t>
            </w:r>
          </w:p>
        </w:tc>
        <w:tc>
          <w:tcPr>
            <w:tcW w:w="3090" w:type="dxa"/>
            <w:tcBorders>
              <w:top w:val="single" w:sz="4" w:space="0" w:color="000000"/>
              <w:bottom w:val="single" w:sz="4" w:space="0" w:color="000000"/>
            </w:tcBorders>
            <w:shd w:val="clear" w:color="auto" w:fill="000000"/>
          </w:tcPr>
          <w:p w14:paraId="429F9A79" w14:textId="77777777" w:rsidR="00A76D3B" w:rsidRDefault="00126F58">
            <w:pPr>
              <w:jc w:val="center"/>
            </w:pPr>
            <w:r>
              <w:rPr>
                <w:b/>
                <w:bCs/>
                <w:color w:val="FFFFFF"/>
              </w:rPr>
              <w:t>Description/Usage</w:t>
            </w:r>
          </w:p>
        </w:tc>
        <w:tc>
          <w:tcPr>
            <w:tcW w:w="988" w:type="dxa"/>
            <w:tcBorders>
              <w:top w:val="single" w:sz="4" w:space="0" w:color="000000"/>
              <w:bottom w:val="single" w:sz="4" w:space="0" w:color="000000"/>
              <w:right w:val="single" w:sz="4" w:space="0" w:color="000000"/>
            </w:tcBorders>
            <w:shd w:val="clear" w:color="auto" w:fill="000000"/>
          </w:tcPr>
          <w:p w14:paraId="7FF5E34D" w14:textId="77777777" w:rsidR="00A76D3B" w:rsidRDefault="00126F58">
            <w:pPr>
              <w:jc w:val="center"/>
            </w:pPr>
            <w:r>
              <w:rPr>
                <w:b/>
                <w:bCs/>
                <w:color w:val="FFFFFF"/>
              </w:rPr>
              <w:t>Type</w:t>
            </w:r>
          </w:p>
        </w:tc>
      </w:tr>
      <w:tr w:rsidR="00A76D3B" w14:paraId="317E6E10"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772DF580" w14:textId="77777777" w:rsidR="00A76D3B" w:rsidRDefault="00126F58">
            <w:r>
              <w:rPr>
                <w:rStyle w:val="Strong"/>
              </w:rPr>
              <w:t>Programming Language</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393023F0" w14:textId="77777777" w:rsidR="00A76D3B" w:rsidRDefault="00126F58">
            <w:r>
              <w:rPr>
                <w:b/>
                <w:bCs/>
              </w:rPr>
              <w:t>Python</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06DF9285" w14:textId="77777777" w:rsidR="00A76D3B" w:rsidRDefault="00126F58">
            <w:r>
              <w:rPr>
                <w:b/>
                <w:bCs/>
              </w:rPr>
              <w:t>Core language for encryption, file handling, isolation logic, and portability</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4A04B41C" w14:textId="77777777" w:rsidR="00A76D3B" w:rsidRDefault="00126F58">
            <w:r>
              <w:rPr>
                <w:b/>
                <w:bCs/>
              </w:rPr>
              <w:t>Open Source</w:t>
            </w:r>
          </w:p>
        </w:tc>
      </w:tr>
      <w:tr w:rsidR="00A76D3B" w14:paraId="1458CFF5" w14:textId="77777777">
        <w:tc>
          <w:tcPr>
            <w:tcW w:w="2196" w:type="dxa"/>
            <w:tcBorders>
              <w:top w:val="single" w:sz="4" w:space="0" w:color="666666"/>
              <w:left w:val="single" w:sz="4" w:space="0" w:color="666666"/>
              <w:bottom w:val="single" w:sz="4" w:space="0" w:color="666666"/>
              <w:right w:val="single" w:sz="4" w:space="0" w:color="666666"/>
            </w:tcBorders>
          </w:tcPr>
          <w:p w14:paraId="5A51381F"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78E2F512" w14:textId="77777777" w:rsidR="00A76D3B" w:rsidRDefault="00126F58">
            <w:r>
              <w:rPr>
                <w:b/>
                <w:bCs/>
              </w:rPr>
              <w:t>C++</w:t>
            </w:r>
          </w:p>
        </w:tc>
        <w:tc>
          <w:tcPr>
            <w:tcW w:w="3090" w:type="dxa"/>
            <w:tcBorders>
              <w:top w:val="single" w:sz="4" w:space="0" w:color="666666"/>
              <w:left w:val="single" w:sz="4" w:space="0" w:color="666666"/>
              <w:bottom w:val="single" w:sz="4" w:space="0" w:color="666666"/>
              <w:right w:val="single" w:sz="4" w:space="0" w:color="666666"/>
            </w:tcBorders>
          </w:tcPr>
          <w:p w14:paraId="35E09E63" w14:textId="77777777" w:rsidR="00A76D3B" w:rsidRDefault="00126F58">
            <w:r>
              <w:rPr>
                <w:b/>
                <w:bCs/>
              </w:rPr>
              <w:t>High-performance option for low-level encryption and isolation modules</w:t>
            </w:r>
          </w:p>
        </w:tc>
        <w:tc>
          <w:tcPr>
            <w:tcW w:w="988" w:type="dxa"/>
            <w:tcBorders>
              <w:top w:val="single" w:sz="4" w:space="0" w:color="666666"/>
              <w:left w:val="single" w:sz="4" w:space="0" w:color="666666"/>
              <w:bottom w:val="single" w:sz="4" w:space="0" w:color="666666"/>
              <w:right w:val="single" w:sz="4" w:space="0" w:color="666666"/>
            </w:tcBorders>
          </w:tcPr>
          <w:p w14:paraId="052916B5" w14:textId="77777777" w:rsidR="00A76D3B" w:rsidRDefault="00126F58">
            <w:r>
              <w:rPr>
                <w:b/>
                <w:bCs/>
              </w:rPr>
              <w:t>Open Source</w:t>
            </w:r>
          </w:p>
        </w:tc>
      </w:tr>
      <w:tr w:rsidR="00A76D3B" w14:paraId="4F8C8B37"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2E2EB84E"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51615B0E" w14:textId="77777777" w:rsidR="00A76D3B" w:rsidRDefault="00126F58">
            <w:r>
              <w:rPr>
                <w:b/>
                <w:bCs/>
              </w:rPr>
              <w:t>Java</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EEF164F" w14:textId="77777777" w:rsidR="00A76D3B" w:rsidRDefault="00126F58">
            <w:r>
              <w:rPr>
                <w:b/>
                <w:bCs/>
              </w:rPr>
              <w:t>Cross-platform alternative with strong security libraries</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55378F98" w14:textId="77777777" w:rsidR="00A76D3B" w:rsidRDefault="00126F58">
            <w:r>
              <w:rPr>
                <w:b/>
                <w:bCs/>
              </w:rPr>
              <w:t>Open Source</w:t>
            </w:r>
          </w:p>
        </w:tc>
      </w:tr>
      <w:tr w:rsidR="00A76D3B" w14:paraId="514B4AEF" w14:textId="77777777">
        <w:tc>
          <w:tcPr>
            <w:tcW w:w="2196" w:type="dxa"/>
            <w:tcBorders>
              <w:top w:val="single" w:sz="4" w:space="0" w:color="666666"/>
              <w:left w:val="single" w:sz="4" w:space="0" w:color="666666"/>
              <w:bottom w:val="single" w:sz="4" w:space="0" w:color="666666"/>
              <w:right w:val="single" w:sz="4" w:space="0" w:color="666666"/>
            </w:tcBorders>
          </w:tcPr>
          <w:p w14:paraId="5DC5A461" w14:textId="77777777" w:rsidR="00A76D3B" w:rsidRDefault="00126F58">
            <w:r>
              <w:rPr>
                <w:rStyle w:val="Strong"/>
              </w:rPr>
              <w:t>Front-End (UI)</w:t>
            </w:r>
          </w:p>
        </w:tc>
        <w:tc>
          <w:tcPr>
            <w:tcW w:w="2192" w:type="dxa"/>
            <w:tcBorders>
              <w:top w:val="single" w:sz="4" w:space="0" w:color="666666"/>
              <w:left w:val="single" w:sz="4" w:space="0" w:color="666666"/>
              <w:bottom w:val="single" w:sz="4" w:space="0" w:color="666666"/>
              <w:right w:val="single" w:sz="4" w:space="0" w:color="666666"/>
            </w:tcBorders>
          </w:tcPr>
          <w:p w14:paraId="0240108F" w14:textId="77777777" w:rsidR="00A76D3B" w:rsidRDefault="00126F58">
            <w:proofErr w:type="spellStart"/>
            <w:r>
              <w:rPr>
                <w:b/>
                <w:bCs/>
              </w:rPr>
              <w:t>Tkinter</w:t>
            </w:r>
            <w:proofErr w:type="spellEnd"/>
            <w:r>
              <w:rPr>
                <w:b/>
                <w:bCs/>
              </w:rPr>
              <w:t xml:space="preserve"> (Python)</w:t>
            </w:r>
          </w:p>
        </w:tc>
        <w:tc>
          <w:tcPr>
            <w:tcW w:w="3090" w:type="dxa"/>
            <w:tcBorders>
              <w:top w:val="single" w:sz="4" w:space="0" w:color="666666"/>
              <w:left w:val="single" w:sz="4" w:space="0" w:color="666666"/>
              <w:bottom w:val="single" w:sz="4" w:space="0" w:color="666666"/>
              <w:right w:val="single" w:sz="4" w:space="0" w:color="666666"/>
            </w:tcBorders>
          </w:tcPr>
          <w:p w14:paraId="6EC7DFF7" w14:textId="77777777" w:rsidR="00A76D3B" w:rsidRDefault="00126F58">
            <w:r>
              <w:rPr>
                <w:b/>
                <w:bCs/>
              </w:rPr>
              <w:t>Simple GUI suitable for non-technical users</w:t>
            </w:r>
          </w:p>
        </w:tc>
        <w:tc>
          <w:tcPr>
            <w:tcW w:w="988" w:type="dxa"/>
            <w:tcBorders>
              <w:top w:val="single" w:sz="4" w:space="0" w:color="666666"/>
              <w:left w:val="single" w:sz="4" w:space="0" w:color="666666"/>
              <w:bottom w:val="single" w:sz="4" w:space="0" w:color="666666"/>
              <w:right w:val="single" w:sz="4" w:space="0" w:color="666666"/>
            </w:tcBorders>
          </w:tcPr>
          <w:p w14:paraId="04E7F269" w14:textId="77777777" w:rsidR="00A76D3B" w:rsidRDefault="00126F58">
            <w:r>
              <w:rPr>
                <w:b/>
                <w:bCs/>
              </w:rPr>
              <w:t>Open Source</w:t>
            </w:r>
          </w:p>
        </w:tc>
      </w:tr>
      <w:tr w:rsidR="00A76D3B" w14:paraId="50B5778A"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508693C8"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55E03B25" w14:textId="77777777" w:rsidR="00A76D3B" w:rsidRDefault="00126F58">
            <w:proofErr w:type="spellStart"/>
            <w:r>
              <w:rPr>
                <w:b/>
                <w:bCs/>
              </w:rPr>
              <w:t>PyQt</w:t>
            </w:r>
            <w:proofErr w:type="spellEnd"/>
            <w:r>
              <w:rPr>
                <w:b/>
                <w:bCs/>
              </w:rPr>
              <w:t xml:space="preserve"> / </w:t>
            </w:r>
            <w:proofErr w:type="spellStart"/>
            <w:r>
              <w:rPr>
                <w:b/>
                <w:bCs/>
              </w:rPr>
              <w:t>PySide</w:t>
            </w:r>
            <w:proofErr w:type="spellEnd"/>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649CBF7" w14:textId="77777777" w:rsidR="00A76D3B" w:rsidRDefault="00126F58">
            <w:r>
              <w:rPr>
                <w:b/>
                <w:bCs/>
              </w:rPr>
              <w:t>Advanced, modern GUI with better user experience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28228E2F" w14:textId="77777777" w:rsidR="00A76D3B" w:rsidRDefault="00126F58">
            <w:r>
              <w:rPr>
                <w:b/>
                <w:bCs/>
              </w:rPr>
              <w:t>Open Source</w:t>
            </w:r>
          </w:p>
        </w:tc>
      </w:tr>
      <w:tr w:rsidR="00A76D3B" w14:paraId="16B4D4DA" w14:textId="77777777">
        <w:tc>
          <w:tcPr>
            <w:tcW w:w="2196" w:type="dxa"/>
            <w:tcBorders>
              <w:top w:val="single" w:sz="4" w:space="0" w:color="666666"/>
              <w:left w:val="single" w:sz="4" w:space="0" w:color="666666"/>
              <w:bottom w:val="single" w:sz="4" w:space="0" w:color="666666"/>
              <w:right w:val="single" w:sz="4" w:space="0" w:color="666666"/>
            </w:tcBorders>
          </w:tcPr>
          <w:p w14:paraId="5CB7DA7F"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14463386" w14:textId="77777777" w:rsidR="00A76D3B" w:rsidRDefault="00126F58">
            <w:r>
              <w:rPr>
                <w:b/>
                <w:bCs/>
              </w:rPr>
              <w:t>Electron (HTML/CSS/JS)</w:t>
            </w:r>
          </w:p>
        </w:tc>
        <w:tc>
          <w:tcPr>
            <w:tcW w:w="3090" w:type="dxa"/>
            <w:tcBorders>
              <w:top w:val="single" w:sz="4" w:space="0" w:color="666666"/>
              <w:left w:val="single" w:sz="4" w:space="0" w:color="666666"/>
              <w:bottom w:val="single" w:sz="4" w:space="0" w:color="666666"/>
              <w:right w:val="single" w:sz="4" w:space="0" w:color="666666"/>
            </w:tcBorders>
          </w:tcPr>
          <w:p w14:paraId="6433590B" w14:textId="77777777" w:rsidR="00A76D3B" w:rsidRDefault="00126F58">
            <w:r>
              <w:rPr>
                <w:b/>
                <w:bCs/>
              </w:rPr>
              <w:t>Web-based UI for future expansion</w:t>
            </w:r>
          </w:p>
        </w:tc>
        <w:tc>
          <w:tcPr>
            <w:tcW w:w="988" w:type="dxa"/>
            <w:tcBorders>
              <w:top w:val="single" w:sz="4" w:space="0" w:color="666666"/>
              <w:left w:val="single" w:sz="4" w:space="0" w:color="666666"/>
              <w:bottom w:val="single" w:sz="4" w:space="0" w:color="666666"/>
              <w:right w:val="single" w:sz="4" w:space="0" w:color="666666"/>
            </w:tcBorders>
          </w:tcPr>
          <w:p w14:paraId="20EBF222" w14:textId="77777777" w:rsidR="00A76D3B" w:rsidRDefault="00126F58">
            <w:r>
              <w:rPr>
                <w:b/>
                <w:bCs/>
              </w:rPr>
              <w:t>Open Source</w:t>
            </w:r>
          </w:p>
        </w:tc>
      </w:tr>
      <w:tr w:rsidR="00A76D3B" w14:paraId="17A82D8A"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32566226" w14:textId="77777777" w:rsidR="00A76D3B" w:rsidRDefault="00126F58">
            <w:r>
              <w:rPr>
                <w:rStyle w:val="Strong"/>
              </w:rPr>
              <w:t>Backend / Core Logic</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37001310" w14:textId="77777777" w:rsidR="00A76D3B" w:rsidRDefault="00126F58">
            <w:r>
              <w:rPr>
                <w:b/>
                <w:bCs/>
              </w:rPr>
              <w:t>Python Standard Libraries</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8E81CB0" w14:textId="77777777" w:rsidR="00A76D3B" w:rsidRDefault="00126F58">
            <w:r>
              <w:rPr>
                <w:b/>
                <w:bCs/>
              </w:rPr>
              <w:t>File system access, process control, and system interaction</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1BA1578B" w14:textId="77777777" w:rsidR="00A76D3B" w:rsidRDefault="00126F58">
            <w:r>
              <w:rPr>
                <w:b/>
                <w:bCs/>
              </w:rPr>
              <w:t>Open Source</w:t>
            </w:r>
          </w:p>
        </w:tc>
      </w:tr>
      <w:tr w:rsidR="00A76D3B" w14:paraId="1C440B56" w14:textId="77777777">
        <w:tc>
          <w:tcPr>
            <w:tcW w:w="2196" w:type="dxa"/>
            <w:tcBorders>
              <w:top w:val="single" w:sz="4" w:space="0" w:color="666666"/>
              <w:left w:val="single" w:sz="4" w:space="0" w:color="666666"/>
              <w:bottom w:val="single" w:sz="4" w:space="0" w:color="666666"/>
              <w:right w:val="single" w:sz="4" w:space="0" w:color="666666"/>
            </w:tcBorders>
          </w:tcPr>
          <w:p w14:paraId="29E7C9E5"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3C3929F6" w14:textId="77777777" w:rsidR="00A76D3B" w:rsidRDefault="00126F58">
            <w:r>
              <w:rPr>
                <w:b/>
                <w:bCs/>
              </w:rPr>
              <w:t>C++ Backend Modules</w:t>
            </w:r>
          </w:p>
        </w:tc>
        <w:tc>
          <w:tcPr>
            <w:tcW w:w="3090" w:type="dxa"/>
            <w:tcBorders>
              <w:top w:val="single" w:sz="4" w:space="0" w:color="666666"/>
              <w:left w:val="single" w:sz="4" w:space="0" w:color="666666"/>
              <w:bottom w:val="single" w:sz="4" w:space="0" w:color="666666"/>
              <w:right w:val="single" w:sz="4" w:space="0" w:color="666666"/>
            </w:tcBorders>
          </w:tcPr>
          <w:p w14:paraId="780B9F0D" w14:textId="77777777" w:rsidR="00A76D3B" w:rsidRDefault="00126F58">
            <w:r>
              <w:rPr>
                <w:b/>
                <w:bCs/>
              </w:rPr>
              <w:t>Secure handling of sensitive operations</w:t>
            </w:r>
          </w:p>
        </w:tc>
        <w:tc>
          <w:tcPr>
            <w:tcW w:w="988" w:type="dxa"/>
            <w:tcBorders>
              <w:top w:val="single" w:sz="4" w:space="0" w:color="666666"/>
              <w:left w:val="single" w:sz="4" w:space="0" w:color="666666"/>
              <w:bottom w:val="single" w:sz="4" w:space="0" w:color="666666"/>
              <w:right w:val="single" w:sz="4" w:space="0" w:color="666666"/>
            </w:tcBorders>
          </w:tcPr>
          <w:p w14:paraId="70E1AA02" w14:textId="77777777" w:rsidR="00A76D3B" w:rsidRDefault="00126F58">
            <w:r>
              <w:rPr>
                <w:b/>
                <w:bCs/>
              </w:rPr>
              <w:t>Open Source</w:t>
            </w:r>
          </w:p>
        </w:tc>
      </w:tr>
      <w:tr w:rsidR="00A76D3B" w14:paraId="6719AEFB"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7973986A"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62AB00DC" w14:textId="77777777" w:rsidR="00A76D3B" w:rsidRDefault="00126F58">
            <w:r>
              <w:rPr>
                <w:b/>
                <w:bCs/>
              </w:rPr>
              <w:t>Java Backend Services</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554CD68E" w14:textId="77777777" w:rsidR="00A76D3B" w:rsidRDefault="00126F58">
            <w:r>
              <w:rPr>
                <w:b/>
                <w:bCs/>
              </w:rPr>
              <w:t>Strong object-oriented backend structure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7FCFEF3B" w14:textId="77777777" w:rsidR="00A76D3B" w:rsidRDefault="00126F58">
            <w:r>
              <w:rPr>
                <w:b/>
                <w:bCs/>
              </w:rPr>
              <w:t>Open Source</w:t>
            </w:r>
          </w:p>
        </w:tc>
      </w:tr>
      <w:tr w:rsidR="00A76D3B" w14:paraId="7504A1D9" w14:textId="77777777">
        <w:tc>
          <w:tcPr>
            <w:tcW w:w="2196" w:type="dxa"/>
            <w:tcBorders>
              <w:top w:val="single" w:sz="4" w:space="0" w:color="666666"/>
              <w:left w:val="single" w:sz="4" w:space="0" w:color="666666"/>
              <w:bottom w:val="single" w:sz="4" w:space="0" w:color="666666"/>
              <w:right w:val="single" w:sz="4" w:space="0" w:color="666666"/>
            </w:tcBorders>
          </w:tcPr>
          <w:p w14:paraId="5F5AB976" w14:textId="77777777" w:rsidR="00A76D3B" w:rsidRDefault="00126F58">
            <w:r>
              <w:rPr>
                <w:rStyle w:val="Strong"/>
              </w:rPr>
              <w:t>Encryption Libraries</w:t>
            </w:r>
          </w:p>
        </w:tc>
        <w:tc>
          <w:tcPr>
            <w:tcW w:w="2192" w:type="dxa"/>
            <w:tcBorders>
              <w:top w:val="single" w:sz="4" w:space="0" w:color="666666"/>
              <w:left w:val="single" w:sz="4" w:space="0" w:color="666666"/>
              <w:bottom w:val="single" w:sz="4" w:space="0" w:color="666666"/>
              <w:right w:val="single" w:sz="4" w:space="0" w:color="666666"/>
            </w:tcBorders>
          </w:tcPr>
          <w:p w14:paraId="3689BB62" w14:textId="77777777" w:rsidR="00A76D3B" w:rsidRDefault="00126F58">
            <w:r>
              <w:rPr>
                <w:b/>
                <w:bCs/>
              </w:rPr>
              <w:t>cryptography (Python)</w:t>
            </w:r>
          </w:p>
        </w:tc>
        <w:tc>
          <w:tcPr>
            <w:tcW w:w="3090" w:type="dxa"/>
            <w:tcBorders>
              <w:top w:val="single" w:sz="4" w:space="0" w:color="666666"/>
              <w:left w:val="single" w:sz="4" w:space="0" w:color="666666"/>
              <w:bottom w:val="single" w:sz="4" w:space="0" w:color="666666"/>
              <w:right w:val="single" w:sz="4" w:space="0" w:color="666666"/>
            </w:tcBorders>
          </w:tcPr>
          <w:p w14:paraId="5CE67E6F" w14:textId="77777777" w:rsidR="00A76D3B" w:rsidRDefault="00126F58">
            <w:r>
              <w:rPr>
                <w:b/>
                <w:bCs/>
              </w:rPr>
              <w:t>AES-256 and RSA implementation</w:t>
            </w:r>
          </w:p>
        </w:tc>
        <w:tc>
          <w:tcPr>
            <w:tcW w:w="988" w:type="dxa"/>
            <w:tcBorders>
              <w:top w:val="single" w:sz="4" w:space="0" w:color="666666"/>
              <w:left w:val="single" w:sz="4" w:space="0" w:color="666666"/>
              <w:bottom w:val="single" w:sz="4" w:space="0" w:color="666666"/>
              <w:right w:val="single" w:sz="4" w:space="0" w:color="666666"/>
            </w:tcBorders>
          </w:tcPr>
          <w:p w14:paraId="118D4E61" w14:textId="77777777" w:rsidR="00A76D3B" w:rsidRDefault="00126F58">
            <w:r>
              <w:rPr>
                <w:b/>
                <w:bCs/>
              </w:rPr>
              <w:t>Open Source</w:t>
            </w:r>
          </w:p>
        </w:tc>
      </w:tr>
      <w:tr w:rsidR="00A76D3B" w14:paraId="5E68F786"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4DC1EE07"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23D56779" w14:textId="77777777" w:rsidR="00A76D3B" w:rsidRDefault="00126F58">
            <w:proofErr w:type="spellStart"/>
            <w:r>
              <w:rPr>
                <w:b/>
                <w:bCs/>
              </w:rPr>
              <w:t>PyCryptoDome</w:t>
            </w:r>
            <w:proofErr w:type="spellEnd"/>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4CEF5A22" w14:textId="77777777" w:rsidR="00A76D3B" w:rsidRDefault="00126F58">
            <w:r>
              <w:rPr>
                <w:b/>
                <w:bCs/>
              </w:rPr>
              <w:t>Lightweight cryptographic library</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1561A7A4" w14:textId="77777777" w:rsidR="00A76D3B" w:rsidRDefault="00126F58">
            <w:r>
              <w:rPr>
                <w:b/>
                <w:bCs/>
              </w:rPr>
              <w:t>Open Source</w:t>
            </w:r>
          </w:p>
        </w:tc>
      </w:tr>
      <w:tr w:rsidR="00A76D3B" w14:paraId="6B803BEA" w14:textId="77777777">
        <w:tc>
          <w:tcPr>
            <w:tcW w:w="2196" w:type="dxa"/>
            <w:tcBorders>
              <w:top w:val="single" w:sz="4" w:space="0" w:color="666666"/>
              <w:left w:val="single" w:sz="4" w:space="0" w:color="666666"/>
              <w:bottom w:val="single" w:sz="4" w:space="0" w:color="666666"/>
              <w:right w:val="single" w:sz="4" w:space="0" w:color="666666"/>
            </w:tcBorders>
          </w:tcPr>
          <w:p w14:paraId="7BECAB50"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417521E2" w14:textId="77777777" w:rsidR="00A76D3B" w:rsidRDefault="00126F58">
            <w:r>
              <w:rPr>
                <w:b/>
                <w:bCs/>
              </w:rPr>
              <w:t>OpenSSL</w:t>
            </w:r>
          </w:p>
        </w:tc>
        <w:tc>
          <w:tcPr>
            <w:tcW w:w="3090" w:type="dxa"/>
            <w:tcBorders>
              <w:top w:val="single" w:sz="4" w:space="0" w:color="666666"/>
              <w:left w:val="single" w:sz="4" w:space="0" w:color="666666"/>
              <w:bottom w:val="single" w:sz="4" w:space="0" w:color="666666"/>
              <w:right w:val="single" w:sz="4" w:space="0" w:color="666666"/>
            </w:tcBorders>
          </w:tcPr>
          <w:p w14:paraId="45A1C4D3" w14:textId="77777777" w:rsidR="00A76D3B" w:rsidRDefault="00126F58">
            <w:r>
              <w:rPr>
                <w:b/>
                <w:bCs/>
              </w:rPr>
              <w:t>Industry-standard cryptographic toolkit</w:t>
            </w:r>
          </w:p>
        </w:tc>
        <w:tc>
          <w:tcPr>
            <w:tcW w:w="988" w:type="dxa"/>
            <w:tcBorders>
              <w:top w:val="single" w:sz="4" w:space="0" w:color="666666"/>
              <w:left w:val="single" w:sz="4" w:space="0" w:color="666666"/>
              <w:bottom w:val="single" w:sz="4" w:space="0" w:color="666666"/>
              <w:right w:val="single" w:sz="4" w:space="0" w:color="666666"/>
            </w:tcBorders>
          </w:tcPr>
          <w:p w14:paraId="6A08B7CE" w14:textId="77777777" w:rsidR="00A76D3B" w:rsidRDefault="00126F58">
            <w:r>
              <w:rPr>
                <w:b/>
                <w:bCs/>
              </w:rPr>
              <w:t>Open Source</w:t>
            </w:r>
          </w:p>
        </w:tc>
      </w:tr>
      <w:tr w:rsidR="00A76D3B" w14:paraId="318597E0"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3187774B" w14:textId="77777777" w:rsidR="00A76D3B" w:rsidRDefault="00126F58">
            <w:r>
              <w:rPr>
                <w:rStyle w:val="Strong"/>
              </w:rPr>
              <w:t>Hashing / Integrity</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34F858AE" w14:textId="77777777" w:rsidR="00A76D3B" w:rsidRDefault="00126F58">
            <w:proofErr w:type="spellStart"/>
            <w:r>
              <w:rPr>
                <w:b/>
                <w:bCs/>
              </w:rPr>
              <w:t>hashlib</w:t>
            </w:r>
            <w:proofErr w:type="spellEnd"/>
            <w:r>
              <w:rPr>
                <w:b/>
                <w:bCs/>
              </w:rPr>
              <w:t xml:space="preserve"> (SHA-256)</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366EDC49" w14:textId="77777777" w:rsidR="00A76D3B" w:rsidRDefault="00126F58">
            <w:r>
              <w:rPr>
                <w:b/>
                <w:bCs/>
              </w:rPr>
              <w:t>File integrity verification</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5605A486" w14:textId="77777777" w:rsidR="00A76D3B" w:rsidRDefault="00126F58">
            <w:r>
              <w:rPr>
                <w:b/>
                <w:bCs/>
              </w:rPr>
              <w:t>Open Source</w:t>
            </w:r>
          </w:p>
        </w:tc>
      </w:tr>
      <w:tr w:rsidR="00A76D3B" w14:paraId="339AC640" w14:textId="77777777">
        <w:tc>
          <w:tcPr>
            <w:tcW w:w="2196" w:type="dxa"/>
            <w:tcBorders>
              <w:top w:val="single" w:sz="4" w:space="0" w:color="666666"/>
              <w:left w:val="single" w:sz="4" w:space="0" w:color="666666"/>
              <w:bottom w:val="single" w:sz="4" w:space="0" w:color="666666"/>
              <w:right w:val="single" w:sz="4" w:space="0" w:color="666666"/>
            </w:tcBorders>
          </w:tcPr>
          <w:p w14:paraId="6D203521"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07A31B24" w14:textId="77777777" w:rsidR="00A76D3B" w:rsidRDefault="00126F58">
            <w:r>
              <w:rPr>
                <w:b/>
                <w:bCs/>
              </w:rPr>
              <w:t>OpenSSL Hash Functions</w:t>
            </w:r>
          </w:p>
        </w:tc>
        <w:tc>
          <w:tcPr>
            <w:tcW w:w="3090" w:type="dxa"/>
            <w:tcBorders>
              <w:top w:val="single" w:sz="4" w:space="0" w:color="666666"/>
              <w:left w:val="single" w:sz="4" w:space="0" w:color="666666"/>
              <w:bottom w:val="single" w:sz="4" w:space="0" w:color="666666"/>
              <w:right w:val="single" w:sz="4" w:space="0" w:color="666666"/>
            </w:tcBorders>
          </w:tcPr>
          <w:p w14:paraId="1754FA24" w14:textId="77777777" w:rsidR="00A76D3B" w:rsidRDefault="00126F58">
            <w:r>
              <w:rPr>
                <w:b/>
                <w:bCs/>
              </w:rPr>
              <w:t>Advanced integrity checking</w:t>
            </w:r>
          </w:p>
        </w:tc>
        <w:tc>
          <w:tcPr>
            <w:tcW w:w="988" w:type="dxa"/>
            <w:tcBorders>
              <w:top w:val="single" w:sz="4" w:space="0" w:color="666666"/>
              <w:left w:val="single" w:sz="4" w:space="0" w:color="666666"/>
              <w:bottom w:val="single" w:sz="4" w:space="0" w:color="666666"/>
              <w:right w:val="single" w:sz="4" w:space="0" w:color="666666"/>
            </w:tcBorders>
          </w:tcPr>
          <w:p w14:paraId="320CE430" w14:textId="77777777" w:rsidR="00A76D3B" w:rsidRDefault="00126F58">
            <w:r>
              <w:rPr>
                <w:b/>
                <w:bCs/>
              </w:rPr>
              <w:t>Open Source</w:t>
            </w:r>
          </w:p>
        </w:tc>
      </w:tr>
      <w:tr w:rsidR="00A76D3B" w14:paraId="338B82FC"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53B463A9"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4A601F23" w14:textId="77777777" w:rsidR="00A76D3B" w:rsidRDefault="00126F58">
            <w:r>
              <w:rPr>
                <w:b/>
                <w:bCs/>
              </w:rPr>
              <w:t>BLAKE2</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64976C43" w14:textId="77777777" w:rsidR="00A76D3B" w:rsidRDefault="00126F58">
            <w:r>
              <w:rPr>
                <w:b/>
                <w:bCs/>
              </w:rPr>
              <w:t>High-performance hashing alternative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20212B6C" w14:textId="77777777" w:rsidR="00A76D3B" w:rsidRDefault="00126F58">
            <w:r>
              <w:rPr>
                <w:b/>
                <w:bCs/>
              </w:rPr>
              <w:t>Open Source</w:t>
            </w:r>
          </w:p>
        </w:tc>
      </w:tr>
      <w:tr w:rsidR="00A76D3B" w14:paraId="374603DA" w14:textId="77777777">
        <w:tc>
          <w:tcPr>
            <w:tcW w:w="2196" w:type="dxa"/>
            <w:tcBorders>
              <w:top w:val="single" w:sz="4" w:space="0" w:color="666666"/>
              <w:left w:val="single" w:sz="4" w:space="0" w:color="666666"/>
              <w:bottom w:val="single" w:sz="4" w:space="0" w:color="666666"/>
              <w:right w:val="single" w:sz="4" w:space="0" w:color="666666"/>
            </w:tcBorders>
          </w:tcPr>
          <w:p w14:paraId="0A2CD298" w14:textId="77777777" w:rsidR="00A76D3B" w:rsidRDefault="00126F58">
            <w:r>
              <w:rPr>
                <w:rStyle w:val="Strong"/>
              </w:rPr>
              <w:t>Isolated Execution / Sandbox</w:t>
            </w:r>
          </w:p>
        </w:tc>
        <w:tc>
          <w:tcPr>
            <w:tcW w:w="2192" w:type="dxa"/>
            <w:tcBorders>
              <w:top w:val="single" w:sz="4" w:space="0" w:color="666666"/>
              <w:left w:val="single" w:sz="4" w:space="0" w:color="666666"/>
              <w:bottom w:val="single" w:sz="4" w:space="0" w:color="666666"/>
              <w:right w:val="single" w:sz="4" w:space="0" w:color="666666"/>
            </w:tcBorders>
          </w:tcPr>
          <w:p w14:paraId="7497CAE9" w14:textId="77777777" w:rsidR="00A76D3B" w:rsidRDefault="00126F58">
            <w:r>
              <w:rPr>
                <w:b/>
                <w:bCs/>
              </w:rPr>
              <w:t>OS-Level Process Isolation</w:t>
            </w:r>
          </w:p>
        </w:tc>
        <w:tc>
          <w:tcPr>
            <w:tcW w:w="3090" w:type="dxa"/>
            <w:tcBorders>
              <w:top w:val="single" w:sz="4" w:space="0" w:color="666666"/>
              <w:left w:val="single" w:sz="4" w:space="0" w:color="666666"/>
              <w:bottom w:val="single" w:sz="4" w:space="0" w:color="666666"/>
              <w:right w:val="single" w:sz="4" w:space="0" w:color="666666"/>
            </w:tcBorders>
          </w:tcPr>
          <w:p w14:paraId="7E504799" w14:textId="77777777" w:rsidR="00A76D3B" w:rsidRDefault="00126F58">
            <w:r>
              <w:rPr>
                <w:b/>
                <w:bCs/>
              </w:rPr>
              <w:t>Restricts access to host system resources</w:t>
            </w:r>
          </w:p>
        </w:tc>
        <w:tc>
          <w:tcPr>
            <w:tcW w:w="988" w:type="dxa"/>
            <w:tcBorders>
              <w:top w:val="single" w:sz="4" w:space="0" w:color="666666"/>
              <w:left w:val="single" w:sz="4" w:space="0" w:color="666666"/>
              <w:bottom w:val="single" w:sz="4" w:space="0" w:color="666666"/>
              <w:right w:val="single" w:sz="4" w:space="0" w:color="666666"/>
            </w:tcBorders>
          </w:tcPr>
          <w:p w14:paraId="68D7BBA1" w14:textId="77777777" w:rsidR="00A76D3B" w:rsidRDefault="00126F58">
            <w:r>
              <w:rPr>
                <w:b/>
                <w:bCs/>
              </w:rPr>
              <w:t>Built-in</w:t>
            </w:r>
          </w:p>
        </w:tc>
      </w:tr>
      <w:tr w:rsidR="00A76D3B" w14:paraId="68EF2CA6"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140E9F69"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10063120" w14:textId="77777777" w:rsidR="00A76D3B" w:rsidRDefault="00126F58">
            <w:r>
              <w:rPr>
                <w:b/>
                <w:bCs/>
              </w:rPr>
              <w:t>Virtual File System (VFS)</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58975205" w14:textId="77777777" w:rsidR="00A76D3B" w:rsidRDefault="00126F58">
            <w:r>
              <w:rPr>
                <w:b/>
                <w:bCs/>
              </w:rPr>
              <w:t>Isolated file access layer</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403268E7" w14:textId="77777777" w:rsidR="00A76D3B" w:rsidRDefault="00126F58">
            <w:r>
              <w:rPr>
                <w:b/>
                <w:bCs/>
              </w:rPr>
              <w:t>Open Source</w:t>
            </w:r>
          </w:p>
        </w:tc>
      </w:tr>
      <w:tr w:rsidR="00A76D3B" w14:paraId="2FABCE77" w14:textId="77777777">
        <w:tc>
          <w:tcPr>
            <w:tcW w:w="2196" w:type="dxa"/>
            <w:tcBorders>
              <w:top w:val="single" w:sz="4" w:space="0" w:color="666666"/>
              <w:left w:val="single" w:sz="4" w:space="0" w:color="666666"/>
              <w:bottom w:val="single" w:sz="4" w:space="0" w:color="666666"/>
              <w:right w:val="single" w:sz="4" w:space="0" w:color="666666"/>
            </w:tcBorders>
          </w:tcPr>
          <w:p w14:paraId="3A90C821"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5F5A5C13" w14:textId="77777777" w:rsidR="00A76D3B" w:rsidRDefault="00126F58">
            <w:r>
              <w:rPr>
                <w:b/>
                <w:bCs/>
              </w:rPr>
              <w:t>Encrypted Temporary Storage</w:t>
            </w:r>
          </w:p>
        </w:tc>
        <w:tc>
          <w:tcPr>
            <w:tcW w:w="3090" w:type="dxa"/>
            <w:tcBorders>
              <w:top w:val="single" w:sz="4" w:space="0" w:color="666666"/>
              <w:left w:val="single" w:sz="4" w:space="0" w:color="666666"/>
              <w:bottom w:val="single" w:sz="4" w:space="0" w:color="666666"/>
              <w:right w:val="single" w:sz="4" w:space="0" w:color="666666"/>
            </w:tcBorders>
          </w:tcPr>
          <w:p w14:paraId="288B26AF" w14:textId="77777777" w:rsidR="00A76D3B" w:rsidRDefault="00126F58">
            <w:r>
              <w:rPr>
                <w:b/>
                <w:bCs/>
              </w:rPr>
              <w:t>Secure runtime storage inside USB</w:t>
            </w:r>
          </w:p>
        </w:tc>
        <w:tc>
          <w:tcPr>
            <w:tcW w:w="988" w:type="dxa"/>
            <w:tcBorders>
              <w:top w:val="single" w:sz="4" w:space="0" w:color="666666"/>
              <w:left w:val="single" w:sz="4" w:space="0" w:color="666666"/>
              <w:bottom w:val="single" w:sz="4" w:space="0" w:color="666666"/>
              <w:right w:val="single" w:sz="4" w:space="0" w:color="666666"/>
            </w:tcBorders>
          </w:tcPr>
          <w:p w14:paraId="7D57E2FC" w14:textId="77777777" w:rsidR="00A76D3B" w:rsidRDefault="00126F58">
            <w:r>
              <w:rPr>
                <w:b/>
                <w:bCs/>
              </w:rPr>
              <w:t>Open Source</w:t>
            </w:r>
          </w:p>
        </w:tc>
      </w:tr>
      <w:tr w:rsidR="00A76D3B" w14:paraId="608479DC"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6D1C7AE0" w14:textId="77777777" w:rsidR="00A76D3B" w:rsidRDefault="00126F58">
            <w:r>
              <w:rPr>
                <w:rStyle w:val="Strong"/>
              </w:rPr>
              <w:t>Cloud Backup (Optional)</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78A2E6CC" w14:textId="77777777" w:rsidR="00A76D3B" w:rsidRDefault="00126F58">
            <w:r>
              <w:rPr>
                <w:b/>
                <w:bCs/>
              </w:rPr>
              <w:t>Google Drive API</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C7D1107" w14:textId="77777777" w:rsidR="00A76D3B" w:rsidRDefault="00126F58">
            <w:r>
              <w:rPr>
                <w:b/>
                <w:bCs/>
              </w:rPr>
              <w:t>Encrypted cloud backup and restore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05030932" w14:textId="77777777" w:rsidR="00A76D3B" w:rsidRDefault="00126F58">
            <w:r>
              <w:rPr>
                <w:b/>
                <w:bCs/>
              </w:rPr>
              <w:t>Free API</w:t>
            </w:r>
          </w:p>
        </w:tc>
      </w:tr>
      <w:tr w:rsidR="00A76D3B" w14:paraId="6FC377CF" w14:textId="77777777">
        <w:tc>
          <w:tcPr>
            <w:tcW w:w="2196" w:type="dxa"/>
            <w:tcBorders>
              <w:top w:val="single" w:sz="4" w:space="0" w:color="666666"/>
              <w:left w:val="single" w:sz="4" w:space="0" w:color="666666"/>
              <w:bottom w:val="single" w:sz="4" w:space="0" w:color="666666"/>
              <w:right w:val="single" w:sz="4" w:space="0" w:color="666666"/>
            </w:tcBorders>
          </w:tcPr>
          <w:p w14:paraId="5543DDB0"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279C90F1" w14:textId="77777777" w:rsidR="00A76D3B" w:rsidRDefault="00126F58">
            <w:r>
              <w:rPr>
                <w:b/>
                <w:bCs/>
              </w:rPr>
              <w:t>Dropbox API</w:t>
            </w:r>
          </w:p>
        </w:tc>
        <w:tc>
          <w:tcPr>
            <w:tcW w:w="3090" w:type="dxa"/>
            <w:tcBorders>
              <w:top w:val="single" w:sz="4" w:space="0" w:color="666666"/>
              <w:left w:val="single" w:sz="4" w:space="0" w:color="666666"/>
              <w:bottom w:val="single" w:sz="4" w:space="0" w:color="666666"/>
              <w:right w:val="single" w:sz="4" w:space="0" w:color="666666"/>
            </w:tcBorders>
          </w:tcPr>
          <w:p w14:paraId="3C712586" w14:textId="77777777" w:rsidR="00A76D3B" w:rsidRDefault="00126F58">
            <w:r>
              <w:rPr>
                <w:b/>
                <w:bCs/>
              </w:rPr>
              <w:t>Alternative cloud storage provider</w:t>
            </w:r>
          </w:p>
        </w:tc>
        <w:tc>
          <w:tcPr>
            <w:tcW w:w="988" w:type="dxa"/>
            <w:tcBorders>
              <w:top w:val="single" w:sz="4" w:space="0" w:color="666666"/>
              <w:left w:val="single" w:sz="4" w:space="0" w:color="666666"/>
              <w:bottom w:val="single" w:sz="4" w:space="0" w:color="666666"/>
              <w:right w:val="single" w:sz="4" w:space="0" w:color="666666"/>
            </w:tcBorders>
          </w:tcPr>
          <w:p w14:paraId="5BB95374" w14:textId="77777777" w:rsidR="00A76D3B" w:rsidRDefault="00126F58">
            <w:r>
              <w:rPr>
                <w:b/>
                <w:bCs/>
              </w:rPr>
              <w:t>Free API</w:t>
            </w:r>
          </w:p>
        </w:tc>
      </w:tr>
      <w:tr w:rsidR="00A76D3B" w14:paraId="7295935D"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38D824E7"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570C908D" w14:textId="77777777" w:rsidR="00A76D3B" w:rsidRDefault="00126F58">
            <w:r>
              <w:rPr>
                <w:b/>
                <w:bCs/>
              </w:rPr>
              <w:t>Local Encrypted Backup</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8125AE0" w14:textId="77777777" w:rsidR="00A76D3B" w:rsidRDefault="00126F58">
            <w:r>
              <w:rPr>
                <w:b/>
                <w:bCs/>
              </w:rPr>
              <w:t>Offline backup without internet</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1334FB33" w14:textId="77777777" w:rsidR="00A76D3B" w:rsidRDefault="00126F58">
            <w:r>
              <w:rPr>
                <w:b/>
                <w:bCs/>
              </w:rPr>
              <w:t>Open Source</w:t>
            </w:r>
          </w:p>
        </w:tc>
      </w:tr>
      <w:tr w:rsidR="00A76D3B" w14:paraId="60188696" w14:textId="77777777">
        <w:tc>
          <w:tcPr>
            <w:tcW w:w="2196" w:type="dxa"/>
            <w:tcBorders>
              <w:top w:val="single" w:sz="4" w:space="0" w:color="666666"/>
              <w:left w:val="single" w:sz="4" w:space="0" w:color="666666"/>
              <w:bottom w:val="single" w:sz="4" w:space="0" w:color="666666"/>
              <w:right w:val="single" w:sz="4" w:space="0" w:color="666666"/>
            </w:tcBorders>
          </w:tcPr>
          <w:p w14:paraId="6F434DB2" w14:textId="77777777" w:rsidR="00A76D3B" w:rsidRDefault="00126F58">
            <w:r>
              <w:rPr>
                <w:rStyle w:val="Strong"/>
              </w:rPr>
              <w:t>Database / Configuration Storage</w:t>
            </w:r>
          </w:p>
        </w:tc>
        <w:tc>
          <w:tcPr>
            <w:tcW w:w="2192" w:type="dxa"/>
            <w:tcBorders>
              <w:top w:val="single" w:sz="4" w:space="0" w:color="666666"/>
              <w:left w:val="single" w:sz="4" w:space="0" w:color="666666"/>
              <w:bottom w:val="single" w:sz="4" w:space="0" w:color="666666"/>
              <w:right w:val="single" w:sz="4" w:space="0" w:color="666666"/>
            </w:tcBorders>
          </w:tcPr>
          <w:p w14:paraId="040889B3" w14:textId="77777777" w:rsidR="00A76D3B" w:rsidRDefault="00126F58">
            <w:r>
              <w:rPr>
                <w:b/>
                <w:bCs/>
              </w:rPr>
              <w:t>SQLite</w:t>
            </w:r>
          </w:p>
        </w:tc>
        <w:tc>
          <w:tcPr>
            <w:tcW w:w="3090" w:type="dxa"/>
            <w:tcBorders>
              <w:top w:val="single" w:sz="4" w:space="0" w:color="666666"/>
              <w:left w:val="single" w:sz="4" w:space="0" w:color="666666"/>
              <w:bottom w:val="single" w:sz="4" w:space="0" w:color="666666"/>
              <w:right w:val="single" w:sz="4" w:space="0" w:color="666666"/>
            </w:tcBorders>
          </w:tcPr>
          <w:p w14:paraId="56973805" w14:textId="77777777" w:rsidR="00A76D3B" w:rsidRDefault="00126F58">
            <w:r>
              <w:rPr>
                <w:b/>
                <w:bCs/>
              </w:rPr>
              <w:t>Lightweight local database for logs and settings</w:t>
            </w:r>
          </w:p>
        </w:tc>
        <w:tc>
          <w:tcPr>
            <w:tcW w:w="988" w:type="dxa"/>
            <w:tcBorders>
              <w:top w:val="single" w:sz="4" w:space="0" w:color="666666"/>
              <w:left w:val="single" w:sz="4" w:space="0" w:color="666666"/>
              <w:bottom w:val="single" w:sz="4" w:space="0" w:color="666666"/>
              <w:right w:val="single" w:sz="4" w:space="0" w:color="666666"/>
            </w:tcBorders>
          </w:tcPr>
          <w:p w14:paraId="024D072A" w14:textId="77777777" w:rsidR="00A76D3B" w:rsidRDefault="00126F58">
            <w:r>
              <w:rPr>
                <w:b/>
                <w:bCs/>
              </w:rPr>
              <w:t>Open Source</w:t>
            </w:r>
          </w:p>
        </w:tc>
      </w:tr>
      <w:tr w:rsidR="00A76D3B" w14:paraId="46BEBC3B"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27F00868"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3E7F3514" w14:textId="77777777" w:rsidR="00A76D3B" w:rsidRDefault="00126F58">
            <w:r>
              <w:rPr>
                <w:b/>
                <w:bCs/>
              </w:rPr>
              <w:t>JSON / Encrypted Files</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31241C0E" w14:textId="77777777" w:rsidR="00A76D3B" w:rsidRDefault="00126F58">
            <w:r>
              <w:rPr>
                <w:b/>
                <w:bCs/>
              </w:rPr>
              <w:t>Simple configuration storage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51550C1E" w14:textId="77777777" w:rsidR="00A76D3B" w:rsidRDefault="00126F58">
            <w:r>
              <w:rPr>
                <w:b/>
                <w:bCs/>
              </w:rPr>
              <w:t>Open Source</w:t>
            </w:r>
          </w:p>
        </w:tc>
      </w:tr>
      <w:tr w:rsidR="00A76D3B" w14:paraId="060C36A0" w14:textId="77777777">
        <w:tc>
          <w:tcPr>
            <w:tcW w:w="2196" w:type="dxa"/>
            <w:tcBorders>
              <w:top w:val="single" w:sz="4" w:space="0" w:color="666666"/>
              <w:left w:val="single" w:sz="4" w:space="0" w:color="666666"/>
              <w:bottom w:val="single" w:sz="4" w:space="0" w:color="666666"/>
              <w:right w:val="single" w:sz="4" w:space="0" w:color="666666"/>
            </w:tcBorders>
          </w:tcPr>
          <w:p w14:paraId="1E47FB67"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4A845B56" w14:textId="77777777" w:rsidR="00A76D3B" w:rsidRDefault="00126F58">
            <w:r>
              <w:rPr>
                <w:b/>
                <w:bCs/>
              </w:rPr>
              <w:t>YAML</w:t>
            </w:r>
          </w:p>
        </w:tc>
        <w:tc>
          <w:tcPr>
            <w:tcW w:w="3090" w:type="dxa"/>
            <w:tcBorders>
              <w:top w:val="single" w:sz="4" w:space="0" w:color="666666"/>
              <w:left w:val="single" w:sz="4" w:space="0" w:color="666666"/>
              <w:bottom w:val="single" w:sz="4" w:space="0" w:color="666666"/>
              <w:right w:val="single" w:sz="4" w:space="0" w:color="666666"/>
            </w:tcBorders>
          </w:tcPr>
          <w:p w14:paraId="52B0BF91" w14:textId="77777777" w:rsidR="00A76D3B" w:rsidRDefault="00126F58">
            <w:r>
              <w:rPr>
                <w:b/>
                <w:bCs/>
              </w:rPr>
              <w:t>Human-readable configuration format</w:t>
            </w:r>
          </w:p>
        </w:tc>
        <w:tc>
          <w:tcPr>
            <w:tcW w:w="988" w:type="dxa"/>
            <w:tcBorders>
              <w:top w:val="single" w:sz="4" w:space="0" w:color="666666"/>
              <w:left w:val="single" w:sz="4" w:space="0" w:color="666666"/>
              <w:bottom w:val="single" w:sz="4" w:space="0" w:color="666666"/>
              <w:right w:val="single" w:sz="4" w:space="0" w:color="666666"/>
            </w:tcBorders>
          </w:tcPr>
          <w:p w14:paraId="61B208E5" w14:textId="77777777" w:rsidR="00A76D3B" w:rsidRDefault="00126F58">
            <w:r>
              <w:rPr>
                <w:b/>
                <w:bCs/>
              </w:rPr>
              <w:t>Open Source</w:t>
            </w:r>
          </w:p>
        </w:tc>
      </w:tr>
      <w:tr w:rsidR="00A76D3B" w14:paraId="21B477D8"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1D984E27" w14:textId="77777777" w:rsidR="00A76D3B" w:rsidRDefault="00126F58">
            <w:r>
              <w:rPr>
                <w:rStyle w:val="Strong"/>
              </w:rPr>
              <w:t>Logging &amp; Monitoring</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76FAE038" w14:textId="77777777" w:rsidR="00A76D3B" w:rsidRDefault="00126F58">
            <w:r>
              <w:rPr>
                <w:b/>
                <w:bCs/>
              </w:rPr>
              <w:t>Python Logging Module</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178AB13" w14:textId="77777777" w:rsidR="00A76D3B" w:rsidRDefault="00126F58">
            <w:r>
              <w:rPr>
                <w:b/>
                <w:bCs/>
              </w:rPr>
              <w:t>Secure audit logging</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5D47AC93" w14:textId="77777777" w:rsidR="00A76D3B" w:rsidRDefault="00126F58">
            <w:r>
              <w:rPr>
                <w:b/>
                <w:bCs/>
              </w:rPr>
              <w:t>Open Source</w:t>
            </w:r>
          </w:p>
        </w:tc>
      </w:tr>
      <w:tr w:rsidR="00A76D3B" w14:paraId="09C29731" w14:textId="77777777">
        <w:tc>
          <w:tcPr>
            <w:tcW w:w="2196" w:type="dxa"/>
            <w:tcBorders>
              <w:top w:val="single" w:sz="4" w:space="0" w:color="666666"/>
              <w:left w:val="single" w:sz="4" w:space="0" w:color="666666"/>
              <w:bottom w:val="single" w:sz="4" w:space="0" w:color="666666"/>
              <w:right w:val="single" w:sz="4" w:space="0" w:color="666666"/>
            </w:tcBorders>
          </w:tcPr>
          <w:p w14:paraId="23665749"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282F5FBE" w14:textId="77777777" w:rsidR="00A76D3B" w:rsidRDefault="00126F58">
            <w:r>
              <w:rPr>
                <w:b/>
                <w:bCs/>
              </w:rPr>
              <w:t>Log Rotation (FIFO)</w:t>
            </w:r>
          </w:p>
        </w:tc>
        <w:tc>
          <w:tcPr>
            <w:tcW w:w="3090" w:type="dxa"/>
            <w:tcBorders>
              <w:top w:val="single" w:sz="4" w:space="0" w:color="666666"/>
              <w:left w:val="single" w:sz="4" w:space="0" w:color="666666"/>
              <w:bottom w:val="single" w:sz="4" w:space="0" w:color="666666"/>
              <w:right w:val="single" w:sz="4" w:space="0" w:color="666666"/>
            </w:tcBorders>
          </w:tcPr>
          <w:p w14:paraId="3C78B5CB" w14:textId="77777777" w:rsidR="00A76D3B" w:rsidRDefault="00126F58">
            <w:proofErr w:type="gramStart"/>
            <w:r>
              <w:rPr>
                <w:b/>
                <w:bCs/>
              </w:rPr>
              <w:t>Prevent</w:t>
            </w:r>
            <w:proofErr w:type="gramEnd"/>
            <w:r>
              <w:rPr>
                <w:b/>
                <w:bCs/>
              </w:rPr>
              <w:t xml:space="preserve"> log overflow</w:t>
            </w:r>
          </w:p>
        </w:tc>
        <w:tc>
          <w:tcPr>
            <w:tcW w:w="988" w:type="dxa"/>
            <w:tcBorders>
              <w:top w:val="single" w:sz="4" w:space="0" w:color="666666"/>
              <w:left w:val="single" w:sz="4" w:space="0" w:color="666666"/>
              <w:bottom w:val="single" w:sz="4" w:space="0" w:color="666666"/>
              <w:right w:val="single" w:sz="4" w:space="0" w:color="666666"/>
            </w:tcBorders>
          </w:tcPr>
          <w:p w14:paraId="7DE3084E" w14:textId="77777777" w:rsidR="00A76D3B" w:rsidRDefault="00126F58">
            <w:r>
              <w:rPr>
                <w:b/>
                <w:bCs/>
              </w:rPr>
              <w:t>Open Source</w:t>
            </w:r>
          </w:p>
        </w:tc>
      </w:tr>
      <w:tr w:rsidR="00A76D3B" w14:paraId="75C4A7F6"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092EFA36"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6A41A110" w14:textId="77777777" w:rsidR="00A76D3B" w:rsidRDefault="00126F58">
            <w:r>
              <w:rPr>
                <w:b/>
                <w:bCs/>
              </w:rPr>
              <w:t>Custom Encrypted Logs</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72CCCC89" w14:textId="77777777" w:rsidR="00A76D3B" w:rsidRDefault="00126F58">
            <w:r>
              <w:rPr>
                <w:b/>
                <w:bCs/>
              </w:rPr>
              <w:t>Secure event tracking</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35CF88EC" w14:textId="77777777" w:rsidR="00A76D3B" w:rsidRDefault="00126F58">
            <w:r>
              <w:rPr>
                <w:b/>
                <w:bCs/>
              </w:rPr>
              <w:t>Open Source</w:t>
            </w:r>
          </w:p>
        </w:tc>
      </w:tr>
      <w:tr w:rsidR="00A76D3B" w14:paraId="45D38A05" w14:textId="77777777">
        <w:tc>
          <w:tcPr>
            <w:tcW w:w="2196" w:type="dxa"/>
            <w:tcBorders>
              <w:top w:val="single" w:sz="4" w:space="0" w:color="666666"/>
              <w:left w:val="single" w:sz="4" w:space="0" w:color="666666"/>
              <w:bottom w:val="single" w:sz="4" w:space="0" w:color="666666"/>
              <w:right w:val="single" w:sz="4" w:space="0" w:color="666666"/>
            </w:tcBorders>
          </w:tcPr>
          <w:p w14:paraId="146C8D98" w14:textId="77777777" w:rsidR="00A76D3B" w:rsidRDefault="00126F58">
            <w:r>
              <w:rPr>
                <w:rStyle w:val="Strong"/>
              </w:rPr>
              <w:t>Development Tools (IDE)</w:t>
            </w:r>
          </w:p>
        </w:tc>
        <w:tc>
          <w:tcPr>
            <w:tcW w:w="2192" w:type="dxa"/>
            <w:tcBorders>
              <w:top w:val="single" w:sz="4" w:space="0" w:color="666666"/>
              <w:left w:val="single" w:sz="4" w:space="0" w:color="666666"/>
              <w:bottom w:val="single" w:sz="4" w:space="0" w:color="666666"/>
              <w:right w:val="single" w:sz="4" w:space="0" w:color="666666"/>
            </w:tcBorders>
          </w:tcPr>
          <w:p w14:paraId="2380B233" w14:textId="77777777" w:rsidR="00A76D3B" w:rsidRDefault="00126F58">
            <w:r>
              <w:rPr>
                <w:b/>
                <w:bCs/>
              </w:rPr>
              <w:t>VS Code</w:t>
            </w:r>
          </w:p>
        </w:tc>
        <w:tc>
          <w:tcPr>
            <w:tcW w:w="3090" w:type="dxa"/>
            <w:tcBorders>
              <w:top w:val="single" w:sz="4" w:space="0" w:color="666666"/>
              <w:left w:val="single" w:sz="4" w:space="0" w:color="666666"/>
              <w:bottom w:val="single" w:sz="4" w:space="0" w:color="666666"/>
              <w:right w:val="single" w:sz="4" w:space="0" w:color="666666"/>
            </w:tcBorders>
          </w:tcPr>
          <w:p w14:paraId="1B4107ED" w14:textId="77777777" w:rsidR="00A76D3B" w:rsidRDefault="00126F58">
            <w:r>
              <w:rPr>
                <w:b/>
                <w:bCs/>
              </w:rPr>
              <w:t>Lightweight and powerful IDE</w:t>
            </w:r>
          </w:p>
        </w:tc>
        <w:tc>
          <w:tcPr>
            <w:tcW w:w="988" w:type="dxa"/>
            <w:tcBorders>
              <w:top w:val="single" w:sz="4" w:space="0" w:color="666666"/>
              <w:left w:val="single" w:sz="4" w:space="0" w:color="666666"/>
              <w:bottom w:val="single" w:sz="4" w:space="0" w:color="666666"/>
              <w:right w:val="single" w:sz="4" w:space="0" w:color="666666"/>
            </w:tcBorders>
          </w:tcPr>
          <w:p w14:paraId="28D9C7D2" w14:textId="77777777" w:rsidR="00A76D3B" w:rsidRDefault="00126F58">
            <w:r>
              <w:rPr>
                <w:b/>
                <w:bCs/>
              </w:rPr>
              <w:t>Open Source</w:t>
            </w:r>
          </w:p>
        </w:tc>
      </w:tr>
      <w:tr w:rsidR="00A76D3B" w14:paraId="793CE348"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5F62CDA3"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6C77CEAA" w14:textId="77777777" w:rsidR="00A76D3B" w:rsidRDefault="00126F58">
            <w:r>
              <w:rPr>
                <w:b/>
                <w:bCs/>
              </w:rPr>
              <w:t>PyCharm Community</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4B40318A" w14:textId="77777777" w:rsidR="00A76D3B" w:rsidRDefault="00126F58">
            <w:r>
              <w:rPr>
                <w:b/>
                <w:bCs/>
              </w:rPr>
              <w:t>Python-focused IDE</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78B9569E" w14:textId="77777777" w:rsidR="00A76D3B" w:rsidRDefault="00126F58">
            <w:r>
              <w:rPr>
                <w:b/>
                <w:bCs/>
              </w:rPr>
              <w:t>Open Source</w:t>
            </w:r>
          </w:p>
        </w:tc>
      </w:tr>
      <w:tr w:rsidR="00A76D3B" w14:paraId="336E37E8" w14:textId="77777777">
        <w:tc>
          <w:tcPr>
            <w:tcW w:w="2196" w:type="dxa"/>
            <w:tcBorders>
              <w:top w:val="single" w:sz="4" w:space="0" w:color="666666"/>
              <w:left w:val="single" w:sz="4" w:space="0" w:color="666666"/>
              <w:bottom w:val="single" w:sz="4" w:space="0" w:color="666666"/>
              <w:right w:val="single" w:sz="4" w:space="0" w:color="666666"/>
            </w:tcBorders>
          </w:tcPr>
          <w:p w14:paraId="2FE832F9"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79F850FF" w14:textId="77777777" w:rsidR="00A76D3B" w:rsidRDefault="00126F58">
            <w:r>
              <w:rPr>
                <w:b/>
                <w:bCs/>
              </w:rPr>
              <w:t>Eclipse</w:t>
            </w:r>
          </w:p>
        </w:tc>
        <w:tc>
          <w:tcPr>
            <w:tcW w:w="3090" w:type="dxa"/>
            <w:tcBorders>
              <w:top w:val="single" w:sz="4" w:space="0" w:color="666666"/>
              <w:left w:val="single" w:sz="4" w:space="0" w:color="666666"/>
              <w:bottom w:val="single" w:sz="4" w:space="0" w:color="666666"/>
              <w:right w:val="single" w:sz="4" w:space="0" w:color="666666"/>
            </w:tcBorders>
          </w:tcPr>
          <w:p w14:paraId="46483EF9" w14:textId="77777777" w:rsidR="00A76D3B" w:rsidRDefault="00126F58">
            <w:r>
              <w:rPr>
                <w:b/>
                <w:bCs/>
              </w:rPr>
              <w:t>Multi-language development</w:t>
            </w:r>
          </w:p>
        </w:tc>
        <w:tc>
          <w:tcPr>
            <w:tcW w:w="988" w:type="dxa"/>
            <w:tcBorders>
              <w:top w:val="single" w:sz="4" w:space="0" w:color="666666"/>
              <w:left w:val="single" w:sz="4" w:space="0" w:color="666666"/>
              <w:bottom w:val="single" w:sz="4" w:space="0" w:color="666666"/>
              <w:right w:val="single" w:sz="4" w:space="0" w:color="666666"/>
            </w:tcBorders>
          </w:tcPr>
          <w:p w14:paraId="5CA4A581" w14:textId="77777777" w:rsidR="00A76D3B" w:rsidRDefault="00126F58">
            <w:r>
              <w:rPr>
                <w:b/>
                <w:bCs/>
              </w:rPr>
              <w:t>Open Source</w:t>
            </w:r>
          </w:p>
        </w:tc>
      </w:tr>
      <w:tr w:rsidR="00A76D3B" w14:paraId="72F5E96C"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2663844B" w14:textId="77777777" w:rsidR="00A76D3B" w:rsidRDefault="00126F58">
            <w:r>
              <w:rPr>
                <w:rStyle w:val="Strong"/>
              </w:rPr>
              <w:t>Version Control</w:t>
            </w: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52D6EFE3" w14:textId="77777777" w:rsidR="00A76D3B" w:rsidRDefault="00126F58">
            <w:r>
              <w:rPr>
                <w:b/>
                <w:bCs/>
              </w:rPr>
              <w:t>Git</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1ABDAB9D" w14:textId="77777777" w:rsidR="00A76D3B" w:rsidRDefault="00126F58">
            <w:r>
              <w:rPr>
                <w:b/>
                <w:bCs/>
              </w:rPr>
              <w:t>Source code version control</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796D58D5" w14:textId="77777777" w:rsidR="00A76D3B" w:rsidRDefault="00126F58">
            <w:r>
              <w:rPr>
                <w:b/>
                <w:bCs/>
              </w:rPr>
              <w:t>Open Source</w:t>
            </w:r>
          </w:p>
        </w:tc>
      </w:tr>
      <w:tr w:rsidR="00A76D3B" w14:paraId="7B7C9C38" w14:textId="77777777">
        <w:tc>
          <w:tcPr>
            <w:tcW w:w="2196" w:type="dxa"/>
            <w:tcBorders>
              <w:top w:val="single" w:sz="4" w:space="0" w:color="666666"/>
              <w:left w:val="single" w:sz="4" w:space="0" w:color="666666"/>
              <w:bottom w:val="single" w:sz="4" w:space="0" w:color="666666"/>
              <w:right w:val="single" w:sz="4" w:space="0" w:color="666666"/>
            </w:tcBorders>
          </w:tcPr>
          <w:p w14:paraId="5F08D2C9"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708B6147" w14:textId="77777777" w:rsidR="00A76D3B" w:rsidRDefault="00126F58">
            <w:r>
              <w:rPr>
                <w:b/>
                <w:bCs/>
              </w:rPr>
              <w:t>GitHub</w:t>
            </w:r>
          </w:p>
        </w:tc>
        <w:tc>
          <w:tcPr>
            <w:tcW w:w="3090" w:type="dxa"/>
            <w:tcBorders>
              <w:top w:val="single" w:sz="4" w:space="0" w:color="666666"/>
              <w:left w:val="single" w:sz="4" w:space="0" w:color="666666"/>
              <w:bottom w:val="single" w:sz="4" w:space="0" w:color="666666"/>
              <w:right w:val="single" w:sz="4" w:space="0" w:color="666666"/>
            </w:tcBorders>
          </w:tcPr>
          <w:p w14:paraId="2E1FCF17" w14:textId="77777777" w:rsidR="00A76D3B" w:rsidRDefault="00126F58">
            <w:r>
              <w:rPr>
                <w:b/>
                <w:bCs/>
              </w:rPr>
              <w:t>Code hosting and collaboration</w:t>
            </w:r>
          </w:p>
        </w:tc>
        <w:tc>
          <w:tcPr>
            <w:tcW w:w="988" w:type="dxa"/>
            <w:tcBorders>
              <w:top w:val="single" w:sz="4" w:space="0" w:color="666666"/>
              <w:left w:val="single" w:sz="4" w:space="0" w:color="666666"/>
              <w:bottom w:val="single" w:sz="4" w:space="0" w:color="666666"/>
              <w:right w:val="single" w:sz="4" w:space="0" w:color="666666"/>
            </w:tcBorders>
          </w:tcPr>
          <w:p w14:paraId="15586738" w14:textId="77777777" w:rsidR="00A76D3B" w:rsidRDefault="00126F58">
            <w:r>
              <w:rPr>
                <w:b/>
                <w:bCs/>
              </w:rPr>
              <w:t>Free / Open</w:t>
            </w:r>
          </w:p>
        </w:tc>
      </w:tr>
      <w:tr w:rsidR="00A76D3B" w14:paraId="2D6F7CAB"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7681F81E"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731886C3" w14:textId="77777777" w:rsidR="00A76D3B" w:rsidRDefault="00126F58">
            <w:r>
              <w:rPr>
                <w:b/>
                <w:bCs/>
              </w:rPr>
              <w:t>GitLab</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0EF6EE63" w14:textId="77777777" w:rsidR="00A76D3B" w:rsidRDefault="00126F58">
            <w:r>
              <w:rPr>
                <w:b/>
                <w:bCs/>
              </w:rPr>
              <w:t>Self-hosted repository option</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32241612" w14:textId="77777777" w:rsidR="00A76D3B" w:rsidRDefault="00126F58">
            <w:r>
              <w:rPr>
                <w:b/>
                <w:bCs/>
              </w:rPr>
              <w:t>Open Source</w:t>
            </w:r>
          </w:p>
        </w:tc>
      </w:tr>
      <w:tr w:rsidR="00A76D3B" w14:paraId="451278ED" w14:textId="77777777">
        <w:tc>
          <w:tcPr>
            <w:tcW w:w="2196" w:type="dxa"/>
            <w:tcBorders>
              <w:top w:val="single" w:sz="4" w:space="0" w:color="666666"/>
              <w:left w:val="single" w:sz="4" w:space="0" w:color="666666"/>
              <w:bottom w:val="single" w:sz="4" w:space="0" w:color="666666"/>
              <w:right w:val="single" w:sz="4" w:space="0" w:color="666666"/>
            </w:tcBorders>
          </w:tcPr>
          <w:p w14:paraId="290E7494" w14:textId="77777777" w:rsidR="00A76D3B" w:rsidRDefault="00126F58">
            <w:r>
              <w:rPr>
                <w:rStyle w:val="Strong"/>
              </w:rPr>
              <w:t>Target Platforms</w:t>
            </w:r>
          </w:p>
        </w:tc>
        <w:tc>
          <w:tcPr>
            <w:tcW w:w="2192" w:type="dxa"/>
            <w:tcBorders>
              <w:top w:val="single" w:sz="4" w:space="0" w:color="666666"/>
              <w:left w:val="single" w:sz="4" w:space="0" w:color="666666"/>
              <w:bottom w:val="single" w:sz="4" w:space="0" w:color="666666"/>
              <w:right w:val="single" w:sz="4" w:space="0" w:color="666666"/>
            </w:tcBorders>
          </w:tcPr>
          <w:p w14:paraId="2A9B1E0B" w14:textId="77777777" w:rsidR="00A76D3B" w:rsidRDefault="00126F58">
            <w:r>
              <w:rPr>
                <w:b/>
                <w:bCs/>
              </w:rPr>
              <w:t>Windows</w:t>
            </w:r>
          </w:p>
        </w:tc>
        <w:tc>
          <w:tcPr>
            <w:tcW w:w="3090" w:type="dxa"/>
            <w:tcBorders>
              <w:top w:val="single" w:sz="4" w:space="0" w:color="666666"/>
              <w:left w:val="single" w:sz="4" w:space="0" w:color="666666"/>
              <w:bottom w:val="single" w:sz="4" w:space="0" w:color="666666"/>
              <w:right w:val="single" w:sz="4" w:space="0" w:color="666666"/>
            </w:tcBorders>
          </w:tcPr>
          <w:p w14:paraId="1BDC6264" w14:textId="77777777" w:rsidR="00A76D3B" w:rsidRDefault="00126F58">
            <w:r>
              <w:rPr>
                <w:b/>
                <w:bCs/>
              </w:rPr>
              <w:t>Primary target OS</w:t>
            </w:r>
          </w:p>
        </w:tc>
        <w:tc>
          <w:tcPr>
            <w:tcW w:w="988" w:type="dxa"/>
            <w:tcBorders>
              <w:top w:val="single" w:sz="4" w:space="0" w:color="666666"/>
              <w:left w:val="single" w:sz="4" w:space="0" w:color="666666"/>
              <w:bottom w:val="single" w:sz="4" w:space="0" w:color="666666"/>
              <w:right w:val="single" w:sz="4" w:space="0" w:color="666666"/>
            </w:tcBorders>
          </w:tcPr>
          <w:p w14:paraId="70B75A5C" w14:textId="77777777" w:rsidR="00A76D3B" w:rsidRDefault="00126F58">
            <w:r>
              <w:rPr>
                <w:b/>
                <w:bCs/>
              </w:rPr>
              <w:t>—</w:t>
            </w:r>
          </w:p>
        </w:tc>
      </w:tr>
      <w:tr w:rsidR="00A76D3B" w14:paraId="3DCE2ACC" w14:textId="77777777">
        <w:tc>
          <w:tcPr>
            <w:tcW w:w="2196" w:type="dxa"/>
            <w:tcBorders>
              <w:top w:val="single" w:sz="4" w:space="0" w:color="666666"/>
              <w:left w:val="single" w:sz="4" w:space="0" w:color="666666"/>
              <w:bottom w:val="single" w:sz="4" w:space="0" w:color="666666"/>
              <w:right w:val="single" w:sz="4" w:space="0" w:color="666666"/>
            </w:tcBorders>
            <w:shd w:val="clear" w:color="auto" w:fill="CCCCCC"/>
          </w:tcPr>
          <w:p w14:paraId="70B5FF86"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shd w:val="clear" w:color="auto" w:fill="CCCCCC"/>
          </w:tcPr>
          <w:p w14:paraId="1118B94F" w14:textId="77777777" w:rsidR="00A76D3B" w:rsidRDefault="00126F58">
            <w:r>
              <w:rPr>
                <w:b/>
                <w:bCs/>
              </w:rPr>
              <w:t>Linux</w:t>
            </w:r>
          </w:p>
        </w:tc>
        <w:tc>
          <w:tcPr>
            <w:tcW w:w="3090" w:type="dxa"/>
            <w:tcBorders>
              <w:top w:val="single" w:sz="4" w:space="0" w:color="666666"/>
              <w:left w:val="single" w:sz="4" w:space="0" w:color="666666"/>
              <w:bottom w:val="single" w:sz="4" w:space="0" w:color="666666"/>
              <w:right w:val="single" w:sz="4" w:space="0" w:color="666666"/>
            </w:tcBorders>
            <w:shd w:val="clear" w:color="auto" w:fill="CCCCCC"/>
          </w:tcPr>
          <w:p w14:paraId="7C89C876" w14:textId="77777777" w:rsidR="00A76D3B" w:rsidRDefault="00126F58">
            <w:r>
              <w:rPr>
                <w:b/>
                <w:bCs/>
              </w:rPr>
              <w:t>Secondary target OS</w:t>
            </w:r>
          </w:p>
        </w:tc>
        <w:tc>
          <w:tcPr>
            <w:tcW w:w="988" w:type="dxa"/>
            <w:tcBorders>
              <w:top w:val="single" w:sz="4" w:space="0" w:color="666666"/>
              <w:left w:val="single" w:sz="4" w:space="0" w:color="666666"/>
              <w:bottom w:val="single" w:sz="4" w:space="0" w:color="666666"/>
              <w:right w:val="single" w:sz="4" w:space="0" w:color="666666"/>
            </w:tcBorders>
            <w:shd w:val="clear" w:color="auto" w:fill="CCCCCC"/>
          </w:tcPr>
          <w:p w14:paraId="4CDC62FC" w14:textId="77777777" w:rsidR="00A76D3B" w:rsidRDefault="00126F58">
            <w:r>
              <w:rPr>
                <w:b/>
                <w:bCs/>
              </w:rPr>
              <w:t>Open Source</w:t>
            </w:r>
          </w:p>
        </w:tc>
      </w:tr>
      <w:tr w:rsidR="00A76D3B" w14:paraId="4B200760" w14:textId="77777777">
        <w:tc>
          <w:tcPr>
            <w:tcW w:w="2196" w:type="dxa"/>
            <w:tcBorders>
              <w:top w:val="single" w:sz="4" w:space="0" w:color="666666"/>
              <w:left w:val="single" w:sz="4" w:space="0" w:color="666666"/>
              <w:bottom w:val="single" w:sz="4" w:space="0" w:color="666666"/>
              <w:right w:val="single" w:sz="4" w:space="0" w:color="666666"/>
            </w:tcBorders>
          </w:tcPr>
          <w:p w14:paraId="294CB85D" w14:textId="77777777" w:rsidR="00A76D3B" w:rsidRDefault="00A76D3B">
            <w:pPr>
              <w:snapToGrid w:val="0"/>
              <w:rPr>
                <w:b/>
                <w:bCs/>
              </w:rPr>
            </w:pPr>
          </w:p>
        </w:tc>
        <w:tc>
          <w:tcPr>
            <w:tcW w:w="2192" w:type="dxa"/>
            <w:tcBorders>
              <w:top w:val="single" w:sz="4" w:space="0" w:color="666666"/>
              <w:left w:val="single" w:sz="4" w:space="0" w:color="666666"/>
              <w:bottom w:val="single" w:sz="4" w:space="0" w:color="666666"/>
              <w:right w:val="single" w:sz="4" w:space="0" w:color="666666"/>
            </w:tcBorders>
          </w:tcPr>
          <w:p w14:paraId="7F49A2F8" w14:textId="77777777" w:rsidR="00A76D3B" w:rsidRDefault="00126F58">
            <w:r>
              <w:rPr>
                <w:b/>
                <w:bCs/>
              </w:rPr>
              <w:t>USB Portable Environment</w:t>
            </w:r>
          </w:p>
        </w:tc>
        <w:tc>
          <w:tcPr>
            <w:tcW w:w="3090" w:type="dxa"/>
            <w:tcBorders>
              <w:top w:val="single" w:sz="4" w:space="0" w:color="666666"/>
              <w:left w:val="single" w:sz="4" w:space="0" w:color="666666"/>
              <w:bottom w:val="single" w:sz="4" w:space="0" w:color="666666"/>
              <w:right w:val="single" w:sz="4" w:space="0" w:color="666666"/>
            </w:tcBorders>
          </w:tcPr>
          <w:p w14:paraId="46FE0678" w14:textId="77777777" w:rsidR="00A76D3B" w:rsidRDefault="00126F58">
            <w:r>
              <w:rPr>
                <w:b/>
                <w:bCs/>
              </w:rPr>
              <w:t>No installation required</w:t>
            </w:r>
          </w:p>
        </w:tc>
        <w:tc>
          <w:tcPr>
            <w:tcW w:w="988" w:type="dxa"/>
            <w:tcBorders>
              <w:top w:val="single" w:sz="4" w:space="0" w:color="666666"/>
              <w:left w:val="single" w:sz="4" w:space="0" w:color="666666"/>
              <w:bottom w:val="single" w:sz="4" w:space="0" w:color="666666"/>
              <w:right w:val="single" w:sz="4" w:space="0" w:color="666666"/>
            </w:tcBorders>
          </w:tcPr>
          <w:p w14:paraId="1A4B0589" w14:textId="77777777" w:rsidR="00A76D3B" w:rsidRDefault="00126F58">
            <w:r>
              <w:rPr>
                <w:b/>
                <w:bCs/>
              </w:rPr>
              <w:t>—</w:t>
            </w:r>
          </w:p>
        </w:tc>
      </w:tr>
    </w:tbl>
    <w:p w14:paraId="26C7C6F7" w14:textId="77777777" w:rsidR="00A76D3B" w:rsidRDefault="00A76D3B">
      <w:pPr>
        <w:tabs>
          <w:tab w:val="left" w:pos="851"/>
        </w:tabs>
        <w:spacing w:before="120" w:line="360" w:lineRule="auto"/>
        <w:ind w:left="567"/>
        <w:jc w:val="both"/>
        <w:rPr>
          <w:rFonts w:eastAsia="Times"/>
        </w:rPr>
      </w:pPr>
    </w:p>
    <w:p w14:paraId="5928CA72" w14:textId="77777777" w:rsidR="00A76D3B" w:rsidRDefault="00126F58">
      <w:pPr>
        <w:pStyle w:val="Heading2"/>
        <w:numPr>
          <w:ilvl w:val="1"/>
          <w:numId w:val="33"/>
        </w:numPr>
        <w:ind w:left="0" w:firstLine="0"/>
      </w:pPr>
      <w:bookmarkStart w:id="18" w:name="_Toc230377377"/>
      <w:r>
        <w:rPr>
          <w:rFonts w:eastAsia="Times"/>
        </w:rPr>
        <w:t>Project plan for GP2 (Gantt chart, PERT chart)</w:t>
      </w:r>
      <w:bookmarkEnd w:id="18"/>
    </w:p>
    <w:p w14:paraId="0CEB53A7" w14:textId="77777777" w:rsidR="00CC5D1F" w:rsidRDefault="00000000">
      <w:r>
        <w:t>The Gantt chart below presents the GP2 task schedule across the project timeline, and the accompanying process flowchart shows how the planning and design phases branch into the parallel UI, authentication, and encryption modules before converging at testing and documentation. A detailed increment-by-increment plan is provided in Appendix C.</w:t>
      </w:r>
    </w:p>
    <w:p w14:paraId="3AF4F826" w14:textId="77777777" w:rsidR="00A76D3B" w:rsidRDefault="00000000">
      <w:pPr>
        <w:tabs>
          <w:tab w:val="left" w:pos="851"/>
        </w:tabs>
        <w:spacing w:before="120"/>
        <w:jc w:val="both"/>
        <w:rPr>
          <w:rFonts w:eastAsia="Times"/>
          <w:lang w:val="en-GB" w:eastAsia="en-GB"/>
        </w:rPr>
      </w:pPr>
      <w:r>
        <w:lastRenderedPageBreak/>
        <w:pict w14:anchorId="760DD6DE">
          <v:shape id="_x0000_s2051" type="#_x0000_t75" style="position:absolute;left:0;text-align:left;margin-left:-34.05pt;margin-top:6.7pt;width:450.55pt;height:467.55pt;z-index:-251657216;mso-wrap-distance-left:9.05pt;mso-wrap-distance-right:9.05pt" wrapcoords="-30 0 -30 21559 21600 21559 21600 0 -30 0" o:allowincell="f" filled="t">
            <v:fill color2="black"/>
            <v:imagedata r:id="rId14" o:title="" croptop="-16f" cropbottom="-16f" cropleft="-17f" cropright="-17f"/>
            <w10:wrap type="tight"/>
          </v:shape>
        </w:pict>
      </w:r>
    </w:p>
    <w:p w14:paraId="62E09269" w14:textId="77777777" w:rsidR="00A76D3B" w:rsidRDefault="00000000">
      <w:pPr>
        <w:rPr>
          <w:rFonts w:eastAsia="Times"/>
          <w:lang w:val="en-GB" w:eastAsia="en-GB"/>
        </w:rPr>
        <w:sectPr w:rsidR="00A76D3B" w:rsidSect="00B92992">
          <w:headerReference w:type="default" r:id="rId15"/>
          <w:footerReference w:type="even" r:id="rId16"/>
          <w:footerReference w:type="default" r:id="rId17"/>
          <w:headerReference w:type="first" r:id="rId18"/>
          <w:footerReference w:type="first" r:id="rId19"/>
          <w:pgSz w:w="11906" w:h="16838"/>
          <w:pgMar w:top="1474" w:right="1418" w:bottom="1474" w:left="2268" w:header="1418" w:footer="1418" w:gutter="0"/>
          <w:pgBorders w:offsetFrom="page">
            <w:top w:val="thickThinSmallGap" w:sz="24" w:space="9" w:color="000000"/>
            <w:left w:val="thickThinSmallGap" w:sz="24" w:space="0" w:color="000000"/>
            <w:bottom w:val="thinThickSmallGap" w:sz="24" w:space="9" w:color="000000"/>
            <w:right w:val="thinThickSmallGap" w:sz="24" w:space="0" w:color="000000"/>
          </w:pgBorders>
          <w:lnNumType w:countBy="1" w:distance="-32767" w:restart="continuous"/>
          <w:pgNumType w:start="1"/>
          <w:cols w:space="720"/>
          <w:titlePg/>
          <w:docGrid w:linePitch="272"/>
        </w:sectPr>
      </w:pPr>
      <w:r>
        <w:pict w14:anchorId="0BF9010E">
          <v:shape id="_x0000_s2050" type="#_x0000_t75" style="position:absolute;margin-left:-98.8pt;margin-top:27.1pt;width:571pt;height:121pt;z-index:-251658240;mso-wrap-distance-left:9.05pt;mso-wrap-distance-right:9.05pt" o:allowincell="f" filled="t">
            <v:fill opacity="0" color2="black"/>
            <v:imagedata r:id="rId20" o:title="" croptop="-21f" cropbottom="-21f" cropleft="-4f" cropright="-4f"/>
          </v:shape>
        </w:pict>
      </w:r>
    </w:p>
    <w:p w14:paraId="5C5DA05B" w14:textId="77777777" w:rsidR="00CC5D1F" w:rsidRDefault="00000000">
      <w:pPr>
        <w:jc w:val="center"/>
      </w:pPr>
      <w:r>
        <w:rPr>
          <w:noProof/>
        </w:rPr>
        <w:lastRenderedPageBreak/>
        <w:drawing>
          <wp:inline distT="0" distB="0" distL="0" distR="0" wp14:anchorId="4BEF4E16" wp14:editId="3693929C">
            <wp:extent cx="5760720" cy="2575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_chart.png"/>
                    <pic:cNvPicPr/>
                  </pic:nvPicPr>
                  <pic:blipFill>
                    <a:blip r:embed="rId21"/>
                    <a:stretch>
                      <a:fillRect/>
                    </a:stretch>
                  </pic:blipFill>
                  <pic:spPr>
                    <a:xfrm>
                      <a:off x="0" y="0"/>
                      <a:ext cx="5760720" cy="2575381"/>
                    </a:xfrm>
                    <a:prstGeom prst="rect">
                      <a:avLst/>
                    </a:prstGeom>
                  </pic:spPr>
                </pic:pic>
              </a:graphicData>
            </a:graphic>
          </wp:inline>
        </w:drawing>
      </w:r>
    </w:p>
    <w:p w14:paraId="0EDDB793" w14:textId="77777777" w:rsidR="00CC5D1F" w:rsidRDefault="00000000">
      <w:pPr>
        <w:jc w:val="center"/>
      </w:pPr>
      <w:r>
        <w:rPr>
          <w:i/>
          <w:sz w:val="18"/>
        </w:rPr>
        <w:t>Figure 3: PERT chart showing GP2 task dependencies and the critical path.</w:t>
      </w:r>
    </w:p>
    <w:p w14:paraId="47C712AA" w14:textId="77777777" w:rsidR="005C5078" w:rsidRDefault="005C5078" w:rsidP="00AA759F">
      <w:pPr>
        <w:pStyle w:val="Heading1"/>
      </w:pPr>
      <w:bookmarkStart w:id="19" w:name="_Toc230377378"/>
      <w:r>
        <w:br w:type="page"/>
      </w:r>
    </w:p>
    <w:p w14:paraId="6AD8472F" w14:textId="5663A53E" w:rsidR="00A76D3B" w:rsidRPr="00AA759F" w:rsidRDefault="00126F58" w:rsidP="00AA759F">
      <w:pPr>
        <w:pStyle w:val="Heading1"/>
      </w:pPr>
      <w:r w:rsidRPr="00AA759F">
        <w:lastRenderedPageBreak/>
        <w:t>Chapter 2: Requirements and Analysis</w:t>
      </w:r>
      <w:bookmarkEnd w:id="19"/>
      <w:r w:rsidRPr="00AA759F">
        <w:t xml:space="preserve"> </w:t>
      </w:r>
    </w:p>
    <w:p w14:paraId="062FCC8A" w14:textId="77777777" w:rsidR="00A76D3B" w:rsidRDefault="00A76D3B">
      <w:pPr>
        <w:pStyle w:val="ListParagraph"/>
        <w:keepNext/>
        <w:widowControl/>
        <w:numPr>
          <w:ilvl w:val="0"/>
          <w:numId w:val="35"/>
        </w:numPr>
        <w:autoSpaceDE/>
        <w:outlineLvl w:val="1"/>
        <w:rPr>
          <w:rFonts w:eastAsia="Times"/>
          <w:b/>
          <w:bCs/>
          <w:vanish/>
          <w:sz w:val="28"/>
          <w:szCs w:val="22"/>
        </w:rPr>
      </w:pPr>
      <w:bookmarkStart w:id="20" w:name="_Toc230377379"/>
      <w:bookmarkEnd w:id="20"/>
    </w:p>
    <w:p w14:paraId="72C68459" w14:textId="77777777" w:rsidR="00A76D3B" w:rsidRDefault="00A76D3B" w:rsidP="00AA759F">
      <w:pPr>
        <w:rPr>
          <w:rFonts w:eastAsia="Times"/>
        </w:rPr>
      </w:pPr>
    </w:p>
    <w:p w14:paraId="44D04FB4" w14:textId="77777777" w:rsidR="00A76D3B" w:rsidRDefault="00126F58" w:rsidP="00AA759F">
      <w:pPr>
        <w:pStyle w:val="Heading2"/>
        <w:numPr>
          <w:ilvl w:val="1"/>
          <w:numId w:val="38"/>
        </w:numPr>
        <w:rPr>
          <w:rFonts w:eastAsia="Times"/>
          <w:lang w:bidi="ar-JO"/>
        </w:rPr>
      </w:pPr>
      <w:bookmarkStart w:id="21" w:name="_Toc230377380"/>
      <w:r>
        <w:rPr>
          <w:rFonts w:eastAsia="Times"/>
        </w:rPr>
        <w:t>Software Process Model</w:t>
      </w:r>
      <w:bookmarkEnd w:id="21"/>
    </w:p>
    <w:p w14:paraId="068E9286" w14:textId="77777777" w:rsidR="00A76D3B" w:rsidRDefault="00126F58">
      <w:pPr>
        <w:tabs>
          <w:tab w:val="left" w:pos="851"/>
        </w:tabs>
        <w:spacing w:before="120" w:line="360" w:lineRule="auto"/>
        <w:ind w:left="142"/>
        <w:jc w:val="both"/>
        <w:rPr>
          <w:rFonts w:eastAsia="Times"/>
          <w:lang w:bidi="ar-JO"/>
        </w:rPr>
      </w:pPr>
      <w:r>
        <w:rPr>
          <w:rFonts w:eastAsia="Times"/>
          <w:lang w:bidi="ar-JO"/>
        </w:rPr>
        <w:t>For the SFFS project, the Incremental Development Model is adopted. This model was chosen because it allows the system to be developed and delivered in small, manageable increments, ensuring that critical security features such as encryption, authentication, and isolated execution are implemented and tested early.</w:t>
      </w:r>
      <w:r>
        <w:rPr>
          <w:rFonts w:eastAsia="Times"/>
          <w:lang w:val="en-GB" w:bidi="ar-JO"/>
        </w:rPr>
        <w:t> </w:t>
      </w:r>
    </w:p>
    <w:p w14:paraId="2697C1E6" w14:textId="77777777" w:rsidR="00A76D3B" w:rsidRDefault="00126F58">
      <w:pPr>
        <w:widowControl/>
        <w:numPr>
          <w:ilvl w:val="0"/>
          <w:numId w:val="15"/>
        </w:numPr>
        <w:tabs>
          <w:tab w:val="left" w:pos="567"/>
        </w:tabs>
        <w:autoSpaceDE/>
        <w:spacing w:before="120" w:line="360" w:lineRule="auto"/>
        <w:jc w:val="both"/>
        <w:rPr>
          <w:rFonts w:eastAsia="Times"/>
          <w:lang w:bidi="ar-JO"/>
        </w:rPr>
      </w:pPr>
      <w:r>
        <w:rPr>
          <w:rFonts w:eastAsia="Times"/>
          <w:lang w:bidi="ar-JO"/>
        </w:rPr>
        <w:t>Reason for Selection:</w:t>
      </w:r>
      <w:r>
        <w:rPr>
          <w:rFonts w:eastAsia="Times"/>
          <w:lang w:val="en-GB" w:bidi="ar-JO"/>
        </w:rPr>
        <w:t> </w:t>
      </w:r>
    </w:p>
    <w:p w14:paraId="26F65645" w14:textId="77777777" w:rsidR="00A76D3B" w:rsidRDefault="00126F58">
      <w:pPr>
        <w:widowControl/>
        <w:numPr>
          <w:ilvl w:val="0"/>
          <w:numId w:val="10"/>
        </w:numPr>
        <w:tabs>
          <w:tab w:val="left" w:pos="851"/>
        </w:tabs>
        <w:autoSpaceDE/>
        <w:spacing w:before="120" w:line="360" w:lineRule="auto"/>
        <w:jc w:val="both"/>
        <w:rPr>
          <w:rFonts w:eastAsia="Times"/>
          <w:lang w:bidi="ar-JO"/>
        </w:rPr>
      </w:pPr>
      <w:r>
        <w:rPr>
          <w:rFonts w:eastAsia="Times"/>
          <w:lang w:bidi="ar-JO"/>
        </w:rPr>
        <w:t>Security-critical systems benefit from early prototyping and iterative testing.</w:t>
      </w:r>
      <w:r>
        <w:rPr>
          <w:rFonts w:eastAsia="Times"/>
          <w:lang w:val="en-GB" w:bidi="ar-JO"/>
        </w:rPr>
        <w:t> </w:t>
      </w:r>
    </w:p>
    <w:p w14:paraId="53585401" w14:textId="77777777" w:rsidR="00A76D3B" w:rsidRDefault="00126F58">
      <w:pPr>
        <w:widowControl/>
        <w:numPr>
          <w:ilvl w:val="0"/>
          <w:numId w:val="30"/>
        </w:numPr>
        <w:tabs>
          <w:tab w:val="left" w:pos="851"/>
        </w:tabs>
        <w:autoSpaceDE/>
        <w:spacing w:before="120" w:line="360" w:lineRule="auto"/>
        <w:jc w:val="both"/>
        <w:rPr>
          <w:rFonts w:eastAsia="Times"/>
          <w:lang w:bidi="ar-JO"/>
        </w:rPr>
      </w:pPr>
      <w:r>
        <w:rPr>
          <w:rFonts w:eastAsia="Times"/>
          <w:lang w:bidi="ar-JO"/>
        </w:rPr>
        <w:t>Each increment can focus on a specific module (e.g., UI, authentication, encryption, cloud backup).</w:t>
      </w:r>
      <w:r>
        <w:rPr>
          <w:rFonts w:eastAsia="Times"/>
          <w:lang w:val="en-GB" w:bidi="ar-JO"/>
        </w:rPr>
        <w:t> </w:t>
      </w:r>
    </w:p>
    <w:p w14:paraId="7E9B9A61" w14:textId="77777777" w:rsidR="00A76D3B" w:rsidRDefault="00126F58">
      <w:pPr>
        <w:widowControl/>
        <w:numPr>
          <w:ilvl w:val="0"/>
          <w:numId w:val="24"/>
        </w:numPr>
        <w:tabs>
          <w:tab w:val="left" w:pos="851"/>
        </w:tabs>
        <w:autoSpaceDE/>
        <w:spacing w:before="120" w:line="360" w:lineRule="auto"/>
        <w:jc w:val="both"/>
        <w:rPr>
          <w:rFonts w:eastAsia="Times"/>
          <w:lang w:bidi="ar-JO"/>
        </w:rPr>
      </w:pPr>
      <w:r>
        <w:rPr>
          <w:rFonts w:eastAsia="Times"/>
          <w:lang w:bidi="ar-JO"/>
        </w:rPr>
        <w:t>Risks such as cryptographic vulnerabilities or usability issues can be identified and mitigated before full system integration.</w:t>
      </w:r>
      <w:r>
        <w:rPr>
          <w:rFonts w:eastAsia="Times"/>
          <w:lang w:val="en-GB" w:bidi="ar-JO"/>
        </w:rPr>
        <w:t> </w:t>
      </w:r>
    </w:p>
    <w:p w14:paraId="327E6A48" w14:textId="77777777" w:rsidR="00A76D3B" w:rsidRDefault="00126F58">
      <w:pPr>
        <w:widowControl/>
        <w:numPr>
          <w:ilvl w:val="0"/>
          <w:numId w:val="15"/>
        </w:numPr>
        <w:tabs>
          <w:tab w:val="left" w:pos="567"/>
        </w:tabs>
        <w:autoSpaceDE/>
        <w:spacing w:before="120" w:line="360" w:lineRule="auto"/>
        <w:jc w:val="both"/>
        <w:rPr>
          <w:rFonts w:eastAsia="Times"/>
          <w:lang w:bidi="ar-JO"/>
        </w:rPr>
      </w:pPr>
      <w:r>
        <w:rPr>
          <w:rFonts w:eastAsia="Times"/>
          <w:lang w:bidi="ar-JO"/>
        </w:rPr>
        <w:t>Phases in the Model:</w:t>
      </w:r>
      <w:r>
        <w:rPr>
          <w:rFonts w:eastAsia="Times"/>
          <w:lang w:val="en-GB" w:bidi="ar-JO"/>
        </w:rPr>
        <w:t> </w:t>
      </w:r>
    </w:p>
    <w:p w14:paraId="36C02D7D" w14:textId="77777777" w:rsidR="00A76D3B" w:rsidRDefault="00126F58">
      <w:pPr>
        <w:widowControl/>
        <w:numPr>
          <w:ilvl w:val="0"/>
          <w:numId w:val="3"/>
        </w:numPr>
        <w:tabs>
          <w:tab w:val="left" w:pos="851"/>
        </w:tabs>
        <w:autoSpaceDE/>
        <w:spacing w:before="120" w:line="360" w:lineRule="auto"/>
        <w:jc w:val="both"/>
        <w:rPr>
          <w:rFonts w:eastAsia="Times"/>
          <w:lang w:bidi="ar-JO"/>
        </w:rPr>
      </w:pPr>
      <w:r>
        <w:rPr>
          <w:rFonts w:eastAsia="Times"/>
          <w:lang w:bidi="ar-JO"/>
        </w:rPr>
        <w:t>Planning: Define objectives, scope, and requirements.</w:t>
      </w:r>
      <w:r>
        <w:rPr>
          <w:rFonts w:eastAsia="Times"/>
          <w:lang w:val="en-GB" w:bidi="ar-JO"/>
        </w:rPr>
        <w:t> </w:t>
      </w:r>
    </w:p>
    <w:p w14:paraId="059DEC61" w14:textId="77777777" w:rsidR="00A76D3B" w:rsidRDefault="00126F58">
      <w:pPr>
        <w:widowControl/>
        <w:numPr>
          <w:ilvl w:val="0"/>
          <w:numId w:val="4"/>
        </w:numPr>
        <w:tabs>
          <w:tab w:val="left" w:pos="851"/>
        </w:tabs>
        <w:autoSpaceDE/>
        <w:spacing w:before="120" w:line="360" w:lineRule="auto"/>
        <w:jc w:val="both"/>
        <w:rPr>
          <w:rFonts w:eastAsia="Times"/>
          <w:lang w:bidi="ar-JO"/>
        </w:rPr>
      </w:pPr>
      <w:r>
        <w:rPr>
          <w:rFonts w:eastAsia="Times"/>
          <w:lang w:bidi="ar-JO"/>
        </w:rPr>
        <w:t>Design: Create system architecture and module specifications.</w:t>
      </w:r>
      <w:r>
        <w:rPr>
          <w:rFonts w:eastAsia="Times"/>
          <w:lang w:val="en-GB" w:bidi="ar-JO"/>
        </w:rPr>
        <w:t> </w:t>
      </w:r>
    </w:p>
    <w:p w14:paraId="16820228" w14:textId="77777777" w:rsidR="00A76D3B" w:rsidRDefault="00126F58">
      <w:pPr>
        <w:widowControl/>
        <w:numPr>
          <w:ilvl w:val="0"/>
          <w:numId w:val="27"/>
        </w:numPr>
        <w:tabs>
          <w:tab w:val="left" w:pos="851"/>
        </w:tabs>
        <w:autoSpaceDE/>
        <w:spacing w:before="120" w:line="360" w:lineRule="auto"/>
        <w:jc w:val="both"/>
        <w:rPr>
          <w:rFonts w:eastAsia="Times"/>
          <w:lang w:bidi="ar-JO"/>
        </w:rPr>
      </w:pPr>
      <w:r>
        <w:rPr>
          <w:rFonts w:eastAsia="Times"/>
          <w:lang w:bidi="ar-JO"/>
        </w:rPr>
        <w:t>Implementation (Incremental):</w:t>
      </w:r>
      <w:r>
        <w:rPr>
          <w:rFonts w:eastAsia="Times"/>
          <w:lang w:val="en-GB" w:bidi="ar-JO"/>
        </w:rPr>
        <w:t> </w:t>
      </w:r>
    </w:p>
    <w:p w14:paraId="149985DC" w14:textId="77777777" w:rsidR="00A76D3B" w:rsidRDefault="00126F58">
      <w:pPr>
        <w:widowControl/>
        <w:numPr>
          <w:ilvl w:val="1"/>
          <w:numId w:val="15"/>
        </w:numPr>
        <w:tabs>
          <w:tab w:val="left" w:pos="851"/>
        </w:tabs>
        <w:autoSpaceDE/>
        <w:spacing w:before="120" w:line="360" w:lineRule="auto"/>
        <w:jc w:val="both"/>
        <w:rPr>
          <w:rFonts w:eastAsia="Times"/>
          <w:lang w:bidi="ar-JO"/>
        </w:rPr>
      </w:pPr>
      <w:r>
        <w:rPr>
          <w:rFonts w:eastAsia="Times"/>
          <w:lang w:bidi="ar-JO"/>
        </w:rPr>
        <w:t>Increment 1: UI design and prototyping.</w:t>
      </w:r>
      <w:r>
        <w:rPr>
          <w:rFonts w:eastAsia="Times"/>
          <w:lang w:val="en-GB" w:bidi="ar-JO"/>
        </w:rPr>
        <w:t> </w:t>
      </w:r>
    </w:p>
    <w:p w14:paraId="60B10DC8" w14:textId="77777777" w:rsidR="00A76D3B" w:rsidRDefault="00126F58">
      <w:pPr>
        <w:widowControl/>
        <w:numPr>
          <w:ilvl w:val="1"/>
          <w:numId w:val="15"/>
        </w:numPr>
        <w:tabs>
          <w:tab w:val="left" w:pos="851"/>
        </w:tabs>
        <w:autoSpaceDE/>
        <w:spacing w:before="120" w:line="360" w:lineRule="auto"/>
        <w:jc w:val="both"/>
        <w:rPr>
          <w:rFonts w:eastAsia="Times"/>
          <w:lang w:bidi="ar-JO"/>
        </w:rPr>
      </w:pPr>
      <w:r>
        <w:rPr>
          <w:rFonts w:eastAsia="Times"/>
          <w:lang w:bidi="ar-JO"/>
        </w:rPr>
        <w:t>Increment 2: Authentication and key management.</w:t>
      </w:r>
      <w:r>
        <w:rPr>
          <w:rFonts w:eastAsia="Times"/>
          <w:lang w:val="en-GB" w:bidi="ar-JO"/>
        </w:rPr>
        <w:t> </w:t>
      </w:r>
    </w:p>
    <w:p w14:paraId="036A88BA" w14:textId="77777777" w:rsidR="00A76D3B" w:rsidRDefault="00126F58">
      <w:pPr>
        <w:widowControl/>
        <w:numPr>
          <w:ilvl w:val="1"/>
          <w:numId w:val="15"/>
        </w:numPr>
        <w:tabs>
          <w:tab w:val="left" w:pos="851"/>
        </w:tabs>
        <w:autoSpaceDE/>
        <w:spacing w:before="120" w:line="360" w:lineRule="auto"/>
        <w:jc w:val="both"/>
        <w:rPr>
          <w:rFonts w:eastAsia="Times"/>
          <w:lang w:bidi="ar-JO"/>
        </w:rPr>
      </w:pPr>
      <w:r>
        <w:rPr>
          <w:rFonts w:eastAsia="Times"/>
          <w:lang w:bidi="ar-JO"/>
        </w:rPr>
        <w:t>Increment 3: Encryption and integrity verification.</w:t>
      </w:r>
      <w:r>
        <w:rPr>
          <w:rFonts w:eastAsia="Times"/>
          <w:lang w:val="en-GB" w:bidi="ar-JO"/>
        </w:rPr>
        <w:t> </w:t>
      </w:r>
    </w:p>
    <w:p w14:paraId="290BFD98" w14:textId="77777777" w:rsidR="00A76D3B" w:rsidRDefault="00126F58">
      <w:pPr>
        <w:widowControl/>
        <w:numPr>
          <w:ilvl w:val="1"/>
          <w:numId w:val="15"/>
        </w:numPr>
        <w:tabs>
          <w:tab w:val="left" w:pos="851"/>
        </w:tabs>
        <w:autoSpaceDE/>
        <w:spacing w:before="120" w:line="360" w:lineRule="auto"/>
        <w:jc w:val="both"/>
        <w:rPr>
          <w:rFonts w:eastAsia="Times"/>
          <w:lang w:bidi="ar-JO"/>
        </w:rPr>
      </w:pPr>
      <w:r>
        <w:rPr>
          <w:rFonts w:eastAsia="Times"/>
          <w:lang w:bidi="ar-JO"/>
        </w:rPr>
        <w:t>Increment 4: Isolated execution environment and cloud backup.</w:t>
      </w:r>
      <w:r>
        <w:rPr>
          <w:rFonts w:eastAsia="Times"/>
          <w:lang w:val="en-GB" w:bidi="ar-JO"/>
        </w:rPr>
        <w:t> </w:t>
      </w:r>
    </w:p>
    <w:p w14:paraId="4C0C88A2" w14:textId="77777777" w:rsidR="00A76D3B" w:rsidRDefault="00126F58">
      <w:pPr>
        <w:widowControl/>
        <w:numPr>
          <w:ilvl w:val="0"/>
          <w:numId w:val="17"/>
        </w:numPr>
        <w:tabs>
          <w:tab w:val="left" w:pos="851"/>
        </w:tabs>
        <w:autoSpaceDE/>
        <w:spacing w:before="120" w:line="360" w:lineRule="auto"/>
        <w:jc w:val="both"/>
        <w:rPr>
          <w:rFonts w:eastAsia="Times"/>
          <w:lang w:bidi="ar-JO"/>
        </w:rPr>
      </w:pPr>
      <w:r>
        <w:rPr>
          <w:rFonts w:eastAsia="Times"/>
          <w:lang w:bidi="ar-JO"/>
        </w:rPr>
        <w:t>Testing: Each increment undergoes unit and integration testing.</w:t>
      </w:r>
      <w:r>
        <w:rPr>
          <w:rFonts w:eastAsia="Times"/>
          <w:lang w:val="en-GB" w:bidi="ar-JO"/>
        </w:rPr>
        <w:t> </w:t>
      </w:r>
    </w:p>
    <w:p w14:paraId="17E29595" w14:textId="77777777" w:rsidR="00A76D3B" w:rsidRDefault="00126F58">
      <w:pPr>
        <w:widowControl/>
        <w:numPr>
          <w:ilvl w:val="0"/>
          <w:numId w:val="32"/>
        </w:numPr>
        <w:tabs>
          <w:tab w:val="left" w:pos="851"/>
        </w:tabs>
        <w:autoSpaceDE/>
        <w:spacing w:before="120" w:line="360" w:lineRule="auto"/>
        <w:jc w:val="both"/>
        <w:rPr>
          <w:rFonts w:eastAsia="Times"/>
          <w:lang w:bidi="ar-JO"/>
        </w:rPr>
      </w:pPr>
      <w:r>
        <w:rPr>
          <w:rFonts w:eastAsia="Times"/>
          <w:lang w:bidi="ar-JO"/>
        </w:rPr>
        <w:t>Deployment: Portable execution from USB drive.</w:t>
      </w:r>
      <w:r>
        <w:rPr>
          <w:rFonts w:eastAsia="Times"/>
          <w:lang w:val="en-GB" w:bidi="ar-JO"/>
        </w:rPr>
        <w:t> </w:t>
      </w:r>
    </w:p>
    <w:p w14:paraId="6A9129BA" w14:textId="77777777" w:rsidR="00A76D3B" w:rsidRDefault="00126F58">
      <w:pPr>
        <w:widowControl/>
        <w:numPr>
          <w:ilvl w:val="0"/>
          <w:numId w:val="32"/>
        </w:numPr>
        <w:tabs>
          <w:tab w:val="left" w:pos="851"/>
        </w:tabs>
        <w:autoSpaceDE/>
        <w:spacing w:before="120" w:line="360" w:lineRule="auto"/>
        <w:jc w:val="both"/>
        <w:rPr>
          <w:rFonts w:eastAsia="Times"/>
          <w:lang w:bidi="ar-JO"/>
        </w:rPr>
      </w:pPr>
      <w:r>
        <w:rPr>
          <w:rFonts w:eastAsia="Times"/>
          <w:lang w:bidi="ar-JO"/>
        </w:rPr>
        <w:t>Documentation: Final report and user manual.</w:t>
      </w:r>
      <w:r>
        <w:rPr>
          <w:rFonts w:eastAsia="Times"/>
          <w:lang w:val="en-GB" w:bidi="ar-JO"/>
        </w:rPr>
        <w:t> </w:t>
      </w:r>
    </w:p>
    <w:p w14:paraId="5DFAB20A" w14:textId="77777777" w:rsidR="00A76D3B" w:rsidRDefault="00126F58">
      <w:pPr>
        <w:tabs>
          <w:tab w:val="left" w:pos="851"/>
        </w:tabs>
        <w:spacing w:before="120" w:line="360" w:lineRule="auto"/>
        <w:jc w:val="both"/>
        <w:rPr>
          <w:rFonts w:eastAsia="Times"/>
          <w:lang w:val="en-GB" w:bidi="ar-JO"/>
        </w:rPr>
      </w:pPr>
      <w:r>
        <w:rPr>
          <w:rFonts w:eastAsia="Times"/>
          <w:lang w:bidi="ar-JO"/>
        </w:rPr>
        <w:t>This model aligns with the flowchart provided, where planning and design branch into parallel modules (UI, authentication, encryption), which later converge in testing and documentation. It also matches the Gantt chart, where tasks are scheduled in overlapping increments to ensure continuous progress.</w:t>
      </w:r>
      <w:r>
        <w:rPr>
          <w:rFonts w:eastAsia="Times"/>
          <w:lang w:val="en-GB" w:bidi="ar-JO"/>
        </w:rPr>
        <w:t> </w:t>
      </w:r>
    </w:p>
    <w:p w14:paraId="758D11EE" w14:textId="77777777" w:rsidR="00A76D3B" w:rsidRDefault="00A76D3B">
      <w:pPr>
        <w:tabs>
          <w:tab w:val="left" w:pos="851"/>
        </w:tabs>
        <w:spacing w:before="120" w:line="360" w:lineRule="auto"/>
        <w:ind w:left="567"/>
        <w:jc w:val="both"/>
        <w:rPr>
          <w:rFonts w:eastAsia="Times"/>
          <w:lang w:val="en-GB" w:bidi="ar-JO"/>
        </w:rPr>
      </w:pPr>
    </w:p>
    <w:p w14:paraId="3FF5D1AB" w14:textId="77777777" w:rsidR="00A76D3B" w:rsidRDefault="00126F58" w:rsidP="00AA759F">
      <w:pPr>
        <w:pStyle w:val="Heading2"/>
        <w:numPr>
          <w:ilvl w:val="1"/>
          <w:numId w:val="38"/>
        </w:numPr>
        <w:ind w:left="2160" w:hanging="1876"/>
        <w:rPr>
          <w:rFonts w:eastAsia="Times"/>
        </w:rPr>
      </w:pPr>
      <w:bookmarkStart w:id="22" w:name="_Toc230377381"/>
      <w:r>
        <w:rPr>
          <w:rFonts w:eastAsia="Times"/>
        </w:rPr>
        <w:t>System scope with explanation</w:t>
      </w:r>
      <w:bookmarkEnd w:id="22"/>
    </w:p>
    <w:p w14:paraId="547970DA" w14:textId="77777777" w:rsidR="00A76D3B" w:rsidRDefault="00126F58">
      <w:pPr>
        <w:tabs>
          <w:tab w:val="left" w:pos="851"/>
        </w:tabs>
        <w:spacing w:before="120" w:line="360" w:lineRule="auto"/>
        <w:ind w:left="142"/>
        <w:jc w:val="both"/>
        <w:rPr>
          <w:rFonts w:eastAsia="Times"/>
        </w:rPr>
      </w:pPr>
      <w:r>
        <w:rPr>
          <w:rFonts w:eastAsia="Times"/>
        </w:rPr>
        <w:t>Project scope of SFFS defines the boundaries of the project, its objectives, deliverables, and constraints.</w:t>
      </w:r>
      <w:r>
        <w:rPr>
          <w:rFonts w:eastAsia="Times"/>
          <w:lang w:val="en-GB"/>
        </w:rPr>
        <w:t> </w:t>
      </w:r>
    </w:p>
    <w:p w14:paraId="51EB2BF8" w14:textId="77777777" w:rsidR="00A76D3B" w:rsidRDefault="00126F58">
      <w:pPr>
        <w:widowControl/>
        <w:numPr>
          <w:ilvl w:val="0"/>
          <w:numId w:val="20"/>
        </w:numPr>
        <w:tabs>
          <w:tab w:val="left" w:pos="709"/>
        </w:tabs>
        <w:autoSpaceDE/>
        <w:spacing w:before="120" w:line="360" w:lineRule="auto"/>
        <w:jc w:val="both"/>
        <w:rPr>
          <w:rFonts w:eastAsia="Times"/>
        </w:rPr>
      </w:pPr>
      <w:r>
        <w:rPr>
          <w:rFonts w:eastAsia="Times"/>
        </w:rPr>
        <w:lastRenderedPageBreak/>
        <w:t>Project Goals:</w:t>
      </w:r>
      <w:r>
        <w:rPr>
          <w:rFonts w:eastAsia="Times"/>
          <w:lang w:val="en-GB"/>
        </w:rPr>
        <w:t> </w:t>
      </w:r>
    </w:p>
    <w:p w14:paraId="46029B97" w14:textId="77777777" w:rsidR="00A76D3B" w:rsidRDefault="00126F58">
      <w:pPr>
        <w:widowControl/>
        <w:numPr>
          <w:ilvl w:val="0"/>
          <w:numId w:val="7"/>
        </w:numPr>
        <w:tabs>
          <w:tab w:val="left" w:pos="851"/>
        </w:tabs>
        <w:autoSpaceDE/>
        <w:spacing w:before="120" w:line="360" w:lineRule="auto"/>
        <w:jc w:val="both"/>
        <w:rPr>
          <w:rFonts w:eastAsia="Times"/>
        </w:rPr>
      </w:pPr>
      <w:r>
        <w:rPr>
          <w:rFonts w:eastAsia="Times"/>
        </w:rPr>
        <w:t>Develop a portable encryption application that runs directly from a USB drive without installation.</w:t>
      </w:r>
      <w:r>
        <w:rPr>
          <w:rFonts w:eastAsia="Times"/>
          <w:lang w:val="en-GB"/>
        </w:rPr>
        <w:t> </w:t>
      </w:r>
    </w:p>
    <w:p w14:paraId="6D17C92B" w14:textId="77777777" w:rsidR="00A76D3B" w:rsidRDefault="00126F58">
      <w:pPr>
        <w:widowControl/>
        <w:numPr>
          <w:ilvl w:val="0"/>
          <w:numId w:val="21"/>
        </w:numPr>
        <w:tabs>
          <w:tab w:val="left" w:pos="851"/>
        </w:tabs>
        <w:autoSpaceDE/>
        <w:spacing w:before="120" w:line="360" w:lineRule="auto"/>
        <w:jc w:val="both"/>
        <w:rPr>
          <w:rFonts w:eastAsia="Times"/>
        </w:rPr>
      </w:pPr>
      <w:r>
        <w:rPr>
          <w:rFonts w:eastAsia="Times"/>
        </w:rPr>
        <w:t>Provide AES-256 encryption/decryption and RSA-based key management.</w:t>
      </w:r>
      <w:r>
        <w:rPr>
          <w:rFonts w:eastAsia="Times"/>
          <w:lang w:val="en-GB"/>
        </w:rPr>
        <w:t> </w:t>
      </w:r>
    </w:p>
    <w:p w14:paraId="448D643E" w14:textId="77777777" w:rsidR="00A76D3B" w:rsidRDefault="00126F58">
      <w:pPr>
        <w:widowControl/>
        <w:numPr>
          <w:ilvl w:val="0"/>
          <w:numId w:val="21"/>
        </w:numPr>
        <w:tabs>
          <w:tab w:val="left" w:pos="851"/>
        </w:tabs>
        <w:autoSpaceDE/>
        <w:spacing w:before="120" w:line="360" w:lineRule="auto"/>
        <w:jc w:val="both"/>
        <w:rPr>
          <w:rFonts w:eastAsia="Times"/>
        </w:rPr>
      </w:pPr>
      <w:r>
        <w:rPr>
          <w:rFonts w:eastAsia="Times"/>
        </w:rPr>
        <w:t>Ensure file integrity verification using SHA-256 checksums.</w:t>
      </w:r>
      <w:r>
        <w:rPr>
          <w:rFonts w:eastAsia="Times"/>
          <w:lang w:val="en-GB"/>
        </w:rPr>
        <w:t> </w:t>
      </w:r>
    </w:p>
    <w:p w14:paraId="7F4B6E78" w14:textId="77777777" w:rsidR="00A76D3B" w:rsidRDefault="00126F58">
      <w:pPr>
        <w:widowControl/>
        <w:numPr>
          <w:ilvl w:val="0"/>
          <w:numId w:val="16"/>
        </w:numPr>
        <w:tabs>
          <w:tab w:val="left" w:pos="851"/>
        </w:tabs>
        <w:autoSpaceDE/>
        <w:spacing w:before="120" w:line="360" w:lineRule="auto"/>
        <w:jc w:val="both"/>
        <w:rPr>
          <w:rFonts w:eastAsia="Times"/>
        </w:rPr>
      </w:pPr>
      <w:r>
        <w:rPr>
          <w:rFonts w:eastAsia="Times"/>
        </w:rPr>
        <w:t>Implement user authentication to prevent unauthorized access.</w:t>
      </w:r>
      <w:r>
        <w:rPr>
          <w:rFonts w:eastAsia="Times"/>
          <w:lang w:val="en-GB"/>
        </w:rPr>
        <w:t> </w:t>
      </w:r>
    </w:p>
    <w:p w14:paraId="0BD9EA88" w14:textId="77777777" w:rsidR="00A76D3B" w:rsidRDefault="00126F58">
      <w:pPr>
        <w:widowControl/>
        <w:numPr>
          <w:ilvl w:val="0"/>
          <w:numId w:val="16"/>
        </w:numPr>
        <w:tabs>
          <w:tab w:val="left" w:pos="851"/>
        </w:tabs>
        <w:autoSpaceDE/>
        <w:spacing w:before="120" w:line="360" w:lineRule="auto"/>
        <w:jc w:val="both"/>
        <w:rPr>
          <w:rFonts w:eastAsia="Times"/>
        </w:rPr>
      </w:pPr>
      <w:r>
        <w:rPr>
          <w:rFonts w:eastAsia="Times"/>
        </w:rPr>
        <w:t>Deliver a user-friendly interface suitable for both technical and non-technical users.</w:t>
      </w:r>
      <w:r>
        <w:rPr>
          <w:rFonts w:eastAsia="Times"/>
          <w:lang w:val="en-GB"/>
        </w:rPr>
        <w:t> </w:t>
      </w:r>
    </w:p>
    <w:p w14:paraId="42071D7A" w14:textId="77777777" w:rsidR="00A76D3B" w:rsidRDefault="00126F58">
      <w:pPr>
        <w:widowControl/>
        <w:numPr>
          <w:ilvl w:val="0"/>
          <w:numId w:val="19"/>
        </w:numPr>
        <w:tabs>
          <w:tab w:val="left" w:pos="851"/>
        </w:tabs>
        <w:autoSpaceDE/>
        <w:spacing w:before="120" w:line="360" w:lineRule="auto"/>
        <w:jc w:val="both"/>
        <w:rPr>
          <w:rFonts w:eastAsia="Times"/>
        </w:rPr>
      </w:pPr>
      <w:r>
        <w:rPr>
          <w:rFonts w:eastAsia="Times"/>
        </w:rPr>
        <w:t>Support optional encrypted cloud backup for recovery.</w:t>
      </w:r>
      <w:r>
        <w:rPr>
          <w:rFonts w:eastAsia="Times"/>
          <w:lang w:val="en-GB"/>
        </w:rPr>
        <w:t> </w:t>
      </w:r>
    </w:p>
    <w:p w14:paraId="2602A265" w14:textId="77777777" w:rsidR="00A76D3B" w:rsidRPr="005C5078" w:rsidRDefault="00126F58" w:rsidP="005C5078">
      <w:pPr>
        <w:pStyle w:val="ListParagraph"/>
        <w:widowControl/>
        <w:numPr>
          <w:ilvl w:val="0"/>
          <w:numId w:val="43"/>
        </w:numPr>
        <w:tabs>
          <w:tab w:val="left" w:pos="851"/>
        </w:tabs>
        <w:autoSpaceDE/>
        <w:spacing w:before="120" w:line="360" w:lineRule="auto"/>
        <w:jc w:val="both"/>
        <w:rPr>
          <w:rFonts w:eastAsia="Times"/>
        </w:rPr>
      </w:pPr>
      <w:r w:rsidRPr="005C5078">
        <w:rPr>
          <w:rFonts w:eastAsia="Times"/>
        </w:rPr>
        <w:t>Deliverables:</w:t>
      </w:r>
      <w:r w:rsidRPr="005C5078">
        <w:rPr>
          <w:rFonts w:eastAsia="Times"/>
          <w:lang w:val="en-GB"/>
        </w:rPr>
        <w:t> </w:t>
      </w:r>
    </w:p>
    <w:p w14:paraId="4E1CC4B2" w14:textId="77777777" w:rsidR="00A76D3B" w:rsidRDefault="00126F58" w:rsidP="005C5078">
      <w:pPr>
        <w:widowControl/>
        <w:numPr>
          <w:ilvl w:val="0"/>
          <w:numId w:val="18"/>
        </w:numPr>
        <w:tabs>
          <w:tab w:val="left" w:pos="851"/>
        </w:tabs>
        <w:autoSpaceDE/>
        <w:spacing w:before="120" w:line="360" w:lineRule="auto"/>
        <w:jc w:val="both"/>
        <w:rPr>
          <w:rFonts w:eastAsia="Times"/>
        </w:rPr>
      </w:pPr>
      <w:r>
        <w:rPr>
          <w:rFonts w:eastAsia="Times"/>
        </w:rPr>
        <w:t>Executable portable application (Windows/Linux).</w:t>
      </w:r>
      <w:r>
        <w:rPr>
          <w:rFonts w:eastAsia="Times"/>
          <w:lang w:val="en-GB"/>
        </w:rPr>
        <w:t> </w:t>
      </w:r>
    </w:p>
    <w:p w14:paraId="40B2CFDC" w14:textId="77777777" w:rsidR="00A76D3B" w:rsidRDefault="00126F58">
      <w:pPr>
        <w:widowControl/>
        <w:numPr>
          <w:ilvl w:val="0"/>
          <w:numId w:val="18"/>
        </w:numPr>
        <w:tabs>
          <w:tab w:val="left" w:pos="851"/>
        </w:tabs>
        <w:autoSpaceDE/>
        <w:spacing w:before="120" w:line="360" w:lineRule="auto"/>
        <w:jc w:val="both"/>
        <w:rPr>
          <w:rFonts w:eastAsia="Times"/>
        </w:rPr>
      </w:pPr>
      <w:r>
        <w:rPr>
          <w:rFonts w:eastAsia="Times"/>
        </w:rPr>
        <w:t>Secure isolated execution environment.</w:t>
      </w:r>
      <w:r>
        <w:rPr>
          <w:rFonts w:eastAsia="Times"/>
          <w:lang w:val="en-GB"/>
        </w:rPr>
        <w:t> </w:t>
      </w:r>
    </w:p>
    <w:p w14:paraId="26DCF3AE" w14:textId="77777777" w:rsidR="00A76D3B" w:rsidRDefault="00126F58" w:rsidP="005C5078">
      <w:pPr>
        <w:widowControl/>
        <w:numPr>
          <w:ilvl w:val="0"/>
          <w:numId w:val="22"/>
        </w:numPr>
        <w:tabs>
          <w:tab w:val="left" w:pos="851"/>
        </w:tabs>
        <w:autoSpaceDE/>
        <w:spacing w:before="120" w:line="360" w:lineRule="auto"/>
        <w:jc w:val="both"/>
        <w:rPr>
          <w:rFonts w:eastAsia="Times"/>
        </w:rPr>
      </w:pPr>
      <w:r>
        <w:rPr>
          <w:rFonts w:eastAsia="Times"/>
        </w:rPr>
        <w:t>Documentation including user manual, technical report, and testing logs.</w:t>
      </w:r>
      <w:r>
        <w:rPr>
          <w:rFonts w:eastAsia="Times"/>
          <w:lang w:val="en-GB"/>
        </w:rPr>
        <w:t> </w:t>
      </w:r>
    </w:p>
    <w:p w14:paraId="057D1C00" w14:textId="77777777" w:rsidR="00A76D3B" w:rsidRDefault="00126F58">
      <w:pPr>
        <w:widowControl/>
        <w:numPr>
          <w:ilvl w:val="0"/>
          <w:numId w:val="22"/>
        </w:numPr>
        <w:tabs>
          <w:tab w:val="left" w:pos="851"/>
        </w:tabs>
        <w:autoSpaceDE/>
        <w:spacing w:before="120" w:line="360" w:lineRule="auto"/>
        <w:jc w:val="both"/>
        <w:rPr>
          <w:rFonts w:eastAsia="Times"/>
        </w:rPr>
      </w:pPr>
      <w:r>
        <w:rPr>
          <w:rFonts w:eastAsia="Times"/>
        </w:rPr>
        <w:t>Gantt chart and PERT chart showing project timeline and dependencies.</w:t>
      </w:r>
      <w:r>
        <w:rPr>
          <w:rFonts w:eastAsia="Times"/>
          <w:lang w:val="en-GB"/>
        </w:rPr>
        <w:t> </w:t>
      </w:r>
    </w:p>
    <w:p w14:paraId="2BA7F1E9" w14:textId="77777777" w:rsidR="00A76D3B" w:rsidRDefault="00126F58" w:rsidP="005C5078">
      <w:pPr>
        <w:widowControl/>
        <w:numPr>
          <w:ilvl w:val="0"/>
          <w:numId w:val="6"/>
        </w:numPr>
        <w:tabs>
          <w:tab w:val="left" w:pos="851"/>
        </w:tabs>
        <w:autoSpaceDE/>
        <w:spacing w:before="120" w:line="360" w:lineRule="auto"/>
        <w:jc w:val="both"/>
        <w:rPr>
          <w:rFonts w:eastAsia="Times"/>
        </w:rPr>
      </w:pPr>
      <w:r>
        <w:rPr>
          <w:rFonts w:eastAsia="Times"/>
        </w:rPr>
        <w:t>Features and Functions:</w:t>
      </w:r>
      <w:r>
        <w:rPr>
          <w:rFonts w:eastAsia="Times"/>
          <w:lang w:val="en-GB"/>
        </w:rPr>
        <w:t> </w:t>
      </w:r>
    </w:p>
    <w:p w14:paraId="64F83D2D" w14:textId="77777777" w:rsidR="00A76D3B" w:rsidRDefault="00126F58">
      <w:pPr>
        <w:widowControl/>
        <w:numPr>
          <w:ilvl w:val="0"/>
          <w:numId w:val="6"/>
        </w:numPr>
        <w:tabs>
          <w:tab w:val="left" w:pos="851"/>
        </w:tabs>
        <w:autoSpaceDE/>
        <w:spacing w:before="120" w:line="360" w:lineRule="auto"/>
        <w:jc w:val="both"/>
        <w:rPr>
          <w:rFonts w:eastAsia="Times"/>
        </w:rPr>
      </w:pPr>
      <w:r>
        <w:rPr>
          <w:rFonts w:eastAsia="Times"/>
        </w:rPr>
        <w:t>Drag-and-drop file encryption/decryption.</w:t>
      </w:r>
      <w:r>
        <w:rPr>
          <w:rFonts w:eastAsia="Times"/>
          <w:lang w:val="en-GB"/>
        </w:rPr>
        <w:t> </w:t>
      </w:r>
    </w:p>
    <w:p w14:paraId="224FD6C5" w14:textId="77777777" w:rsidR="00A76D3B" w:rsidRDefault="00126F58" w:rsidP="005C5078">
      <w:pPr>
        <w:widowControl/>
        <w:numPr>
          <w:ilvl w:val="0"/>
          <w:numId w:val="31"/>
        </w:numPr>
        <w:tabs>
          <w:tab w:val="left" w:pos="851"/>
        </w:tabs>
        <w:autoSpaceDE/>
        <w:spacing w:before="120" w:line="360" w:lineRule="auto"/>
        <w:jc w:val="both"/>
        <w:rPr>
          <w:rFonts w:eastAsia="Times"/>
        </w:rPr>
      </w:pPr>
      <w:r>
        <w:rPr>
          <w:rFonts w:eastAsia="Times"/>
        </w:rPr>
        <w:t>Password-based authentication and identity verification.</w:t>
      </w:r>
      <w:r>
        <w:rPr>
          <w:rFonts w:eastAsia="Times"/>
          <w:lang w:val="en-GB"/>
        </w:rPr>
        <w:t> </w:t>
      </w:r>
    </w:p>
    <w:p w14:paraId="6BEEFADC" w14:textId="77777777" w:rsidR="00A76D3B" w:rsidRDefault="00126F58">
      <w:pPr>
        <w:widowControl/>
        <w:numPr>
          <w:ilvl w:val="0"/>
          <w:numId w:val="31"/>
        </w:numPr>
        <w:tabs>
          <w:tab w:val="left" w:pos="851"/>
        </w:tabs>
        <w:autoSpaceDE/>
        <w:spacing w:before="120" w:line="360" w:lineRule="auto"/>
        <w:jc w:val="both"/>
        <w:rPr>
          <w:rFonts w:eastAsia="Times"/>
        </w:rPr>
      </w:pPr>
      <w:r>
        <w:rPr>
          <w:rFonts w:eastAsia="Times"/>
        </w:rPr>
        <w:t>Integrity verification via checksums.</w:t>
      </w:r>
      <w:r>
        <w:rPr>
          <w:rFonts w:eastAsia="Times"/>
          <w:lang w:val="en-GB"/>
        </w:rPr>
        <w:t> </w:t>
      </w:r>
    </w:p>
    <w:p w14:paraId="4A1ACC12" w14:textId="77777777" w:rsidR="00A76D3B" w:rsidRDefault="00126F58" w:rsidP="005C5078">
      <w:pPr>
        <w:widowControl/>
        <w:numPr>
          <w:ilvl w:val="0"/>
          <w:numId w:val="8"/>
        </w:numPr>
        <w:tabs>
          <w:tab w:val="left" w:pos="851"/>
        </w:tabs>
        <w:autoSpaceDE/>
        <w:spacing w:before="120" w:line="360" w:lineRule="auto"/>
        <w:jc w:val="both"/>
        <w:rPr>
          <w:rFonts w:eastAsia="Times"/>
        </w:rPr>
      </w:pPr>
      <w:r>
        <w:rPr>
          <w:rFonts w:eastAsia="Times"/>
        </w:rPr>
        <w:t>Cloud synchronization for encrypted key backup.</w:t>
      </w:r>
      <w:r>
        <w:rPr>
          <w:rFonts w:eastAsia="Times"/>
          <w:lang w:val="en-GB"/>
        </w:rPr>
        <w:t> </w:t>
      </w:r>
    </w:p>
    <w:p w14:paraId="0113BC03" w14:textId="77777777" w:rsidR="00A76D3B" w:rsidRDefault="00126F58">
      <w:pPr>
        <w:widowControl/>
        <w:numPr>
          <w:ilvl w:val="0"/>
          <w:numId w:val="8"/>
        </w:numPr>
        <w:tabs>
          <w:tab w:val="left" w:pos="851"/>
        </w:tabs>
        <w:autoSpaceDE/>
        <w:spacing w:before="120" w:line="360" w:lineRule="auto"/>
        <w:jc w:val="both"/>
        <w:rPr>
          <w:rFonts w:eastAsia="Times"/>
        </w:rPr>
      </w:pPr>
      <w:r>
        <w:rPr>
          <w:rFonts w:eastAsia="Times"/>
        </w:rPr>
        <w:t>Secure runtime storage inside USB (isolated environment).</w:t>
      </w:r>
      <w:r>
        <w:rPr>
          <w:rFonts w:eastAsia="Times"/>
          <w:lang w:val="en-GB"/>
        </w:rPr>
        <w:t> </w:t>
      </w:r>
    </w:p>
    <w:p w14:paraId="6D208106" w14:textId="77777777" w:rsidR="00A76D3B" w:rsidRDefault="00126F58">
      <w:pPr>
        <w:widowControl/>
        <w:numPr>
          <w:ilvl w:val="0"/>
          <w:numId w:val="20"/>
        </w:numPr>
        <w:autoSpaceDE/>
        <w:spacing w:before="120" w:line="360" w:lineRule="auto"/>
        <w:jc w:val="both"/>
        <w:rPr>
          <w:rFonts w:eastAsia="Times"/>
        </w:rPr>
      </w:pPr>
      <w:r>
        <w:rPr>
          <w:rFonts w:eastAsia="Times"/>
        </w:rPr>
        <w:t>Constraints:</w:t>
      </w:r>
      <w:r>
        <w:rPr>
          <w:rFonts w:eastAsia="Times"/>
          <w:lang w:val="en-GB"/>
        </w:rPr>
        <w:t> </w:t>
      </w:r>
    </w:p>
    <w:p w14:paraId="1302BD64" w14:textId="77777777" w:rsidR="00A76D3B" w:rsidRDefault="00126F58">
      <w:pPr>
        <w:widowControl/>
        <w:numPr>
          <w:ilvl w:val="0"/>
          <w:numId w:val="23"/>
        </w:numPr>
        <w:tabs>
          <w:tab w:val="left" w:pos="851"/>
        </w:tabs>
        <w:autoSpaceDE/>
        <w:spacing w:before="120" w:line="360" w:lineRule="auto"/>
        <w:jc w:val="both"/>
        <w:rPr>
          <w:rFonts w:eastAsia="Times"/>
        </w:rPr>
      </w:pPr>
      <w:r>
        <w:rPr>
          <w:rFonts w:eastAsia="Times"/>
        </w:rPr>
        <w:t>Must operate without installation or administrator privileges.</w:t>
      </w:r>
      <w:r>
        <w:rPr>
          <w:rFonts w:eastAsia="Times"/>
          <w:lang w:val="en-GB"/>
        </w:rPr>
        <w:t> </w:t>
      </w:r>
    </w:p>
    <w:p w14:paraId="6B286E3B" w14:textId="77777777" w:rsidR="00A76D3B" w:rsidRDefault="00126F58">
      <w:pPr>
        <w:widowControl/>
        <w:numPr>
          <w:ilvl w:val="0"/>
          <w:numId w:val="13"/>
        </w:numPr>
        <w:tabs>
          <w:tab w:val="left" w:pos="851"/>
        </w:tabs>
        <w:autoSpaceDE/>
        <w:spacing w:before="120" w:line="360" w:lineRule="auto"/>
        <w:jc w:val="both"/>
        <w:rPr>
          <w:rFonts w:eastAsia="Times"/>
        </w:rPr>
      </w:pPr>
      <w:r>
        <w:rPr>
          <w:rFonts w:eastAsia="Times"/>
        </w:rPr>
        <w:t>Limited to supported platforms (Windows, Linux).</w:t>
      </w:r>
      <w:r>
        <w:rPr>
          <w:rFonts w:eastAsia="Times"/>
          <w:lang w:val="en-GB"/>
        </w:rPr>
        <w:t> </w:t>
      </w:r>
    </w:p>
    <w:p w14:paraId="0919C386" w14:textId="77777777" w:rsidR="00A76D3B" w:rsidRDefault="00126F58">
      <w:pPr>
        <w:widowControl/>
        <w:numPr>
          <w:ilvl w:val="0"/>
          <w:numId w:val="9"/>
        </w:numPr>
        <w:tabs>
          <w:tab w:val="left" w:pos="851"/>
        </w:tabs>
        <w:autoSpaceDE/>
        <w:spacing w:before="120" w:line="360" w:lineRule="auto"/>
        <w:jc w:val="both"/>
        <w:rPr>
          <w:rFonts w:eastAsia="Times"/>
        </w:rPr>
      </w:pPr>
      <w:r>
        <w:rPr>
          <w:rFonts w:eastAsia="Times"/>
        </w:rPr>
        <w:t>Cloud backup requires internet connectivity but remains optional.</w:t>
      </w:r>
      <w:r>
        <w:rPr>
          <w:rFonts w:eastAsia="Times"/>
          <w:lang w:val="en-GB"/>
        </w:rPr>
        <w:t> </w:t>
      </w:r>
    </w:p>
    <w:p w14:paraId="3C6EA959" w14:textId="77777777" w:rsidR="00A76D3B" w:rsidRDefault="00126F58">
      <w:pPr>
        <w:widowControl/>
        <w:numPr>
          <w:ilvl w:val="0"/>
          <w:numId w:val="20"/>
        </w:numPr>
        <w:tabs>
          <w:tab w:val="left" w:pos="709"/>
        </w:tabs>
        <w:autoSpaceDE/>
        <w:spacing w:before="120" w:line="360" w:lineRule="auto"/>
        <w:jc w:val="both"/>
        <w:rPr>
          <w:rFonts w:eastAsia="Times"/>
        </w:rPr>
      </w:pPr>
      <w:r>
        <w:rPr>
          <w:rFonts w:eastAsia="Times"/>
        </w:rPr>
        <w:t>Deadlines:</w:t>
      </w:r>
      <w:r>
        <w:rPr>
          <w:rFonts w:eastAsia="Times"/>
          <w:lang w:val="en-GB"/>
        </w:rPr>
        <w:t> </w:t>
      </w:r>
    </w:p>
    <w:p w14:paraId="7C63819D" w14:textId="77777777" w:rsidR="00A76D3B" w:rsidRDefault="00126F58">
      <w:pPr>
        <w:tabs>
          <w:tab w:val="left" w:pos="851"/>
        </w:tabs>
        <w:spacing w:before="120" w:line="360" w:lineRule="auto"/>
        <w:ind w:left="567"/>
        <w:jc w:val="both"/>
        <w:rPr>
          <w:rFonts w:eastAsia="Times"/>
          <w:lang w:val="en-GB"/>
        </w:rPr>
      </w:pPr>
      <w:r>
        <w:rPr>
          <w:rFonts w:eastAsia="Times"/>
        </w:rPr>
        <w:t>As outlined in the Gantt chart, major tasks such as UI design, encryption module, and isolated environment are scheduled across seven weeks, ensuring timely delivery of all objectives.</w:t>
      </w:r>
      <w:r>
        <w:rPr>
          <w:rFonts w:eastAsia="Times"/>
          <w:lang w:val="en-GB"/>
        </w:rPr>
        <w:t> </w:t>
      </w:r>
    </w:p>
    <w:p w14:paraId="10704C6A" w14:textId="77777777" w:rsidR="00A76D3B" w:rsidRDefault="00A76D3B">
      <w:pPr>
        <w:tabs>
          <w:tab w:val="left" w:pos="851"/>
        </w:tabs>
        <w:spacing w:before="120" w:line="360" w:lineRule="auto"/>
        <w:ind w:left="567"/>
        <w:jc w:val="both"/>
        <w:rPr>
          <w:rFonts w:eastAsia="Times"/>
          <w:lang w:val="en-GB"/>
        </w:rPr>
      </w:pPr>
    </w:p>
    <w:p w14:paraId="624AB834" w14:textId="77777777" w:rsidR="005C5078" w:rsidRDefault="005C5078">
      <w:pPr>
        <w:tabs>
          <w:tab w:val="left" w:pos="851"/>
        </w:tabs>
        <w:spacing w:before="120" w:line="360" w:lineRule="auto"/>
        <w:ind w:left="567"/>
        <w:jc w:val="both"/>
        <w:rPr>
          <w:rFonts w:eastAsia="Times"/>
          <w:lang w:val="en-GB"/>
        </w:rPr>
      </w:pPr>
    </w:p>
    <w:p w14:paraId="208003BD" w14:textId="77777777" w:rsidR="005C5078" w:rsidRDefault="005C5078">
      <w:pPr>
        <w:tabs>
          <w:tab w:val="left" w:pos="851"/>
        </w:tabs>
        <w:spacing w:before="120" w:line="360" w:lineRule="auto"/>
        <w:ind w:left="567"/>
        <w:jc w:val="both"/>
        <w:rPr>
          <w:rFonts w:eastAsia="Times"/>
          <w:lang w:val="en-GB"/>
        </w:rPr>
      </w:pPr>
    </w:p>
    <w:p w14:paraId="3F303308" w14:textId="77777777" w:rsidR="00A76D3B" w:rsidRDefault="00126F58" w:rsidP="00AA759F">
      <w:pPr>
        <w:pStyle w:val="Heading2"/>
        <w:numPr>
          <w:ilvl w:val="1"/>
          <w:numId w:val="38"/>
        </w:numPr>
        <w:ind w:left="2160" w:hanging="1876"/>
        <w:rPr>
          <w:rFonts w:eastAsia="Times"/>
        </w:rPr>
      </w:pPr>
      <w:bookmarkStart w:id="23" w:name="_Toc230377382"/>
      <w:r>
        <w:rPr>
          <w:rFonts w:eastAsia="Times"/>
        </w:rPr>
        <w:lastRenderedPageBreak/>
        <w:t>List of Functional Requirements and Non-Functional Requirements</w:t>
      </w:r>
      <w:bookmarkEnd w:id="23"/>
    </w:p>
    <w:p w14:paraId="3722A069" w14:textId="77777777" w:rsidR="00A76D3B" w:rsidRDefault="00A76D3B">
      <w:pPr>
        <w:rPr>
          <w:rFonts w:eastAsia="Times"/>
        </w:rPr>
      </w:pPr>
      <w:r>
        <w:t>The functional and non-functional requirements of SFFS are listed in the tables below, each with its priority, acceptance criterion, and estimated effort.</w:t>
      </w:r>
    </w:p>
    <w:p w14:paraId="4670A234" w14:textId="77777777" w:rsidR="00A76D3B" w:rsidRDefault="00126F58" w:rsidP="00AA759F">
      <w:pPr>
        <w:pStyle w:val="Heading1"/>
      </w:pPr>
      <w:bookmarkStart w:id="24" w:name="_Toc230377383"/>
      <w:r>
        <w:t>Functional Requirements</w:t>
      </w:r>
      <w:bookmarkEnd w:id="24"/>
    </w:p>
    <w:p w14:paraId="6A0B785C" w14:textId="77777777" w:rsidR="00A76D3B" w:rsidRDefault="00A76D3B">
      <w:pPr>
        <w:tabs>
          <w:tab w:val="left" w:pos="851"/>
        </w:tabs>
        <w:spacing w:before="120" w:line="360" w:lineRule="auto"/>
        <w:ind w:left="576"/>
        <w:jc w:val="both"/>
        <w:rPr>
          <w:rFonts w:eastAsia="Times"/>
          <w:b/>
          <w:bCs/>
        </w:rPr>
      </w:pPr>
    </w:p>
    <w:tbl>
      <w:tblPr>
        <w:tblW w:w="5829" w:type="pct"/>
        <w:tblInd w:w="-431" w:type="dxa"/>
        <w:tblLayout w:type="fixed"/>
        <w:tblCellMar>
          <w:left w:w="0" w:type="dxa"/>
          <w:right w:w="0" w:type="dxa"/>
        </w:tblCellMar>
        <w:tblLook w:val="0000" w:firstRow="0" w:lastRow="0" w:firstColumn="0" w:lastColumn="0" w:noHBand="0" w:noVBand="0"/>
      </w:tblPr>
      <w:tblGrid>
        <w:gridCol w:w="1112"/>
        <w:gridCol w:w="4245"/>
        <w:gridCol w:w="4232"/>
      </w:tblGrid>
      <w:tr w:rsidR="00FE37B0" w14:paraId="5B2DA261" w14:textId="77777777" w:rsidTr="00FE37B0">
        <w:trPr>
          <w:trHeight w:val="469"/>
        </w:trPr>
        <w:tc>
          <w:tcPr>
            <w:tcW w:w="1111" w:type="dxa"/>
            <w:tcBorders>
              <w:top w:val="single" w:sz="4" w:space="0" w:color="000000"/>
              <w:left w:val="single" w:sz="4" w:space="0" w:color="000000"/>
              <w:bottom w:val="single" w:sz="4" w:space="0" w:color="000000"/>
            </w:tcBorders>
            <w:shd w:val="clear" w:color="auto" w:fill="000000"/>
          </w:tcPr>
          <w:p w14:paraId="55154899" w14:textId="77777777" w:rsidR="00FE37B0" w:rsidRDefault="00FE37B0">
            <w:pPr>
              <w:tabs>
                <w:tab w:val="left" w:pos="851"/>
              </w:tabs>
              <w:spacing w:before="120" w:line="360" w:lineRule="auto"/>
              <w:ind w:left="133"/>
            </w:pPr>
            <w:r>
              <w:rPr>
                <w:rFonts w:eastAsia="Times"/>
                <w:b/>
                <w:bCs/>
                <w:color w:val="FFFFFF"/>
              </w:rPr>
              <w:t>ID</w:t>
            </w:r>
          </w:p>
        </w:tc>
        <w:tc>
          <w:tcPr>
            <w:tcW w:w="4245" w:type="dxa"/>
            <w:tcBorders>
              <w:top w:val="single" w:sz="4" w:space="0" w:color="000000"/>
              <w:bottom w:val="single" w:sz="4" w:space="0" w:color="000000"/>
            </w:tcBorders>
            <w:shd w:val="clear" w:color="auto" w:fill="000000"/>
          </w:tcPr>
          <w:p w14:paraId="2C8EF3FE" w14:textId="77777777" w:rsidR="00FE37B0" w:rsidRDefault="00FE37B0">
            <w:pPr>
              <w:tabs>
                <w:tab w:val="left" w:pos="851"/>
              </w:tabs>
              <w:spacing w:before="120" w:line="360" w:lineRule="auto"/>
              <w:ind w:left="141"/>
            </w:pPr>
            <w:r>
              <w:rPr>
                <w:rFonts w:eastAsia="Times"/>
                <w:b/>
                <w:bCs/>
                <w:color w:val="FFFFFF"/>
              </w:rPr>
              <w:t>Requirement</w:t>
            </w:r>
          </w:p>
        </w:tc>
        <w:tc>
          <w:tcPr>
            <w:tcW w:w="4232" w:type="dxa"/>
            <w:tcBorders>
              <w:top w:val="single" w:sz="4" w:space="0" w:color="000000"/>
              <w:bottom w:val="single" w:sz="4" w:space="0" w:color="000000"/>
            </w:tcBorders>
            <w:shd w:val="clear" w:color="auto" w:fill="000000"/>
          </w:tcPr>
          <w:p w14:paraId="5D2C8000" w14:textId="77777777" w:rsidR="00FE37B0" w:rsidRDefault="00FE37B0">
            <w:pPr>
              <w:tabs>
                <w:tab w:val="left" w:pos="851"/>
              </w:tabs>
              <w:spacing w:before="120" w:line="360" w:lineRule="auto"/>
              <w:ind w:left="142"/>
            </w:pPr>
            <w:r>
              <w:rPr>
                <w:rFonts w:eastAsia="Times"/>
                <w:b/>
                <w:bCs/>
                <w:color w:val="FFFFFF"/>
              </w:rPr>
              <w:t>Acceptance Criteria</w:t>
            </w:r>
          </w:p>
        </w:tc>
      </w:tr>
      <w:tr w:rsidR="00FE37B0" w14:paraId="3D0274F3"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shd w:val="clear" w:color="auto" w:fill="CCCCCC"/>
          </w:tcPr>
          <w:p w14:paraId="00BB5595" w14:textId="77777777" w:rsidR="00FE37B0" w:rsidRDefault="00FE37B0">
            <w:pPr>
              <w:tabs>
                <w:tab w:val="left" w:pos="851"/>
              </w:tabs>
              <w:spacing w:before="120" w:line="360" w:lineRule="auto"/>
              <w:ind w:left="133"/>
            </w:pPr>
            <w:r>
              <w:rPr>
                <w:rFonts w:eastAsia="Times"/>
                <w:b/>
                <w:bCs/>
              </w:rPr>
              <w:t>F1</w:t>
            </w:r>
          </w:p>
        </w:tc>
        <w:tc>
          <w:tcPr>
            <w:tcW w:w="4245" w:type="dxa"/>
            <w:tcBorders>
              <w:top w:val="single" w:sz="4" w:space="0" w:color="666666"/>
              <w:left w:val="single" w:sz="4" w:space="0" w:color="666666"/>
              <w:bottom w:val="single" w:sz="4" w:space="0" w:color="666666"/>
              <w:right w:val="single" w:sz="4" w:space="0" w:color="666666"/>
            </w:tcBorders>
            <w:shd w:val="clear" w:color="auto" w:fill="CCCCCC"/>
          </w:tcPr>
          <w:p w14:paraId="2DCEEFA6" w14:textId="77777777" w:rsidR="00FE37B0" w:rsidRDefault="00FE37B0">
            <w:pPr>
              <w:tabs>
                <w:tab w:val="left" w:pos="851"/>
              </w:tabs>
              <w:spacing w:before="120" w:line="360" w:lineRule="auto"/>
              <w:ind w:left="141"/>
            </w:pPr>
            <w:r>
              <w:rPr>
                <w:rFonts w:eastAsia="Times"/>
                <w:b/>
                <w:bCs/>
              </w:rPr>
              <w:t>Secure user authentication with password policies</w:t>
            </w:r>
          </w:p>
        </w:tc>
        <w:tc>
          <w:tcPr>
            <w:tcW w:w="4232" w:type="dxa"/>
            <w:tcBorders>
              <w:top w:val="single" w:sz="4" w:space="0" w:color="666666"/>
              <w:left w:val="single" w:sz="4" w:space="0" w:color="666666"/>
              <w:bottom w:val="single" w:sz="4" w:space="0" w:color="666666"/>
              <w:right w:val="single" w:sz="4" w:space="0" w:color="666666"/>
            </w:tcBorders>
            <w:shd w:val="clear" w:color="auto" w:fill="CCCCCC"/>
          </w:tcPr>
          <w:p w14:paraId="1F838ACD"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2779CF57"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tcPr>
          <w:p w14:paraId="224D67AB" w14:textId="77777777" w:rsidR="00FE37B0" w:rsidRDefault="00FE37B0">
            <w:pPr>
              <w:tabs>
                <w:tab w:val="left" w:pos="851"/>
              </w:tabs>
              <w:spacing w:before="120" w:line="360" w:lineRule="auto"/>
              <w:ind w:left="133"/>
            </w:pPr>
            <w:r>
              <w:rPr>
                <w:rFonts w:eastAsia="Times"/>
                <w:b/>
                <w:bCs/>
              </w:rPr>
              <w:t>F2</w:t>
            </w:r>
          </w:p>
        </w:tc>
        <w:tc>
          <w:tcPr>
            <w:tcW w:w="4245" w:type="dxa"/>
            <w:tcBorders>
              <w:top w:val="single" w:sz="4" w:space="0" w:color="666666"/>
              <w:left w:val="single" w:sz="4" w:space="0" w:color="666666"/>
              <w:bottom w:val="single" w:sz="4" w:space="0" w:color="666666"/>
              <w:right w:val="single" w:sz="4" w:space="0" w:color="666666"/>
            </w:tcBorders>
          </w:tcPr>
          <w:p w14:paraId="0E8ED959" w14:textId="77777777" w:rsidR="00FE37B0" w:rsidRDefault="00FE37B0">
            <w:pPr>
              <w:tabs>
                <w:tab w:val="left" w:pos="851"/>
              </w:tabs>
              <w:spacing w:before="120" w:line="360" w:lineRule="auto"/>
              <w:ind w:left="141"/>
            </w:pPr>
            <w:r>
              <w:rPr>
                <w:rFonts w:eastAsia="Times"/>
                <w:b/>
                <w:bCs/>
              </w:rPr>
              <w:t>AES-256 file encryption</w:t>
            </w:r>
          </w:p>
        </w:tc>
        <w:tc>
          <w:tcPr>
            <w:tcW w:w="4232" w:type="dxa"/>
            <w:tcBorders>
              <w:top w:val="single" w:sz="4" w:space="0" w:color="666666"/>
              <w:left w:val="single" w:sz="4" w:space="0" w:color="666666"/>
              <w:bottom w:val="single" w:sz="4" w:space="0" w:color="666666"/>
              <w:right w:val="single" w:sz="4" w:space="0" w:color="666666"/>
            </w:tcBorders>
          </w:tcPr>
          <w:p w14:paraId="1FF7D2F9"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01FEF4F7"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shd w:val="clear" w:color="auto" w:fill="CCCCCC"/>
          </w:tcPr>
          <w:p w14:paraId="07141241" w14:textId="77777777" w:rsidR="00FE37B0" w:rsidRDefault="00FE37B0">
            <w:pPr>
              <w:tabs>
                <w:tab w:val="left" w:pos="851"/>
              </w:tabs>
              <w:spacing w:before="120" w:line="360" w:lineRule="auto"/>
              <w:ind w:left="133"/>
            </w:pPr>
            <w:r>
              <w:rPr>
                <w:rFonts w:eastAsia="Times"/>
                <w:b/>
                <w:bCs/>
              </w:rPr>
              <w:t>F3</w:t>
            </w:r>
          </w:p>
        </w:tc>
        <w:tc>
          <w:tcPr>
            <w:tcW w:w="4245" w:type="dxa"/>
            <w:tcBorders>
              <w:top w:val="single" w:sz="4" w:space="0" w:color="666666"/>
              <w:left w:val="single" w:sz="4" w:space="0" w:color="666666"/>
              <w:bottom w:val="single" w:sz="4" w:space="0" w:color="666666"/>
              <w:right w:val="single" w:sz="4" w:space="0" w:color="666666"/>
            </w:tcBorders>
            <w:shd w:val="clear" w:color="auto" w:fill="CCCCCC"/>
          </w:tcPr>
          <w:p w14:paraId="280CF7D5" w14:textId="77777777" w:rsidR="00FE37B0" w:rsidRDefault="00FE37B0">
            <w:pPr>
              <w:tabs>
                <w:tab w:val="left" w:pos="851"/>
              </w:tabs>
              <w:spacing w:before="120" w:line="360" w:lineRule="auto"/>
              <w:ind w:left="141"/>
            </w:pPr>
            <w:r>
              <w:rPr>
                <w:rFonts w:eastAsia="Times"/>
                <w:b/>
                <w:bCs/>
              </w:rPr>
              <w:t>Secure file decryption in isolated environment</w:t>
            </w:r>
          </w:p>
        </w:tc>
        <w:tc>
          <w:tcPr>
            <w:tcW w:w="4232" w:type="dxa"/>
            <w:tcBorders>
              <w:top w:val="single" w:sz="4" w:space="0" w:color="666666"/>
              <w:left w:val="single" w:sz="4" w:space="0" w:color="666666"/>
              <w:bottom w:val="single" w:sz="4" w:space="0" w:color="666666"/>
              <w:right w:val="single" w:sz="4" w:space="0" w:color="666666"/>
            </w:tcBorders>
            <w:shd w:val="clear" w:color="auto" w:fill="CCCCCC"/>
          </w:tcPr>
          <w:p w14:paraId="6997AEB0"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2BCA0AD5"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tcPr>
          <w:p w14:paraId="2D085ECE" w14:textId="77777777" w:rsidR="00FE37B0" w:rsidRDefault="00FE37B0">
            <w:pPr>
              <w:tabs>
                <w:tab w:val="left" w:pos="851"/>
              </w:tabs>
              <w:spacing w:before="120" w:line="360" w:lineRule="auto"/>
              <w:ind w:left="133"/>
            </w:pPr>
            <w:r>
              <w:rPr>
                <w:rFonts w:eastAsia="Times"/>
                <w:b/>
                <w:bCs/>
              </w:rPr>
              <w:t>F4</w:t>
            </w:r>
          </w:p>
        </w:tc>
        <w:tc>
          <w:tcPr>
            <w:tcW w:w="4245" w:type="dxa"/>
            <w:tcBorders>
              <w:top w:val="single" w:sz="4" w:space="0" w:color="666666"/>
              <w:left w:val="single" w:sz="4" w:space="0" w:color="666666"/>
              <w:bottom w:val="single" w:sz="4" w:space="0" w:color="666666"/>
              <w:right w:val="single" w:sz="4" w:space="0" w:color="666666"/>
            </w:tcBorders>
          </w:tcPr>
          <w:p w14:paraId="3529CBB9" w14:textId="77777777" w:rsidR="00FE37B0" w:rsidRDefault="00FE37B0">
            <w:pPr>
              <w:tabs>
                <w:tab w:val="left" w:pos="851"/>
              </w:tabs>
              <w:spacing w:before="120" w:line="360" w:lineRule="auto"/>
              <w:ind w:left="141"/>
            </w:pPr>
            <w:r>
              <w:rPr>
                <w:rFonts w:eastAsia="Times"/>
                <w:b/>
                <w:bCs/>
              </w:rPr>
              <w:t>Isolated execution environment</w:t>
            </w:r>
          </w:p>
        </w:tc>
        <w:tc>
          <w:tcPr>
            <w:tcW w:w="4232" w:type="dxa"/>
            <w:tcBorders>
              <w:top w:val="single" w:sz="4" w:space="0" w:color="666666"/>
              <w:left w:val="single" w:sz="4" w:space="0" w:color="666666"/>
              <w:bottom w:val="single" w:sz="4" w:space="0" w:color="666666"/>
              <w:right w:val="single" w:sz="4" w:space="0" w:color="666666"/>
            </w:tcBorders>
          </w:tcPr>
          <w:p w14:paraId="0908EDAB"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2CF59472"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shd w:val="clear" w:color="auto" w:fill="CCCCCC"/>
          </w:tcPr>
          <w:p w14:paraId="010E4E1F" w14:textId="77777777" w:rsidR="00FE37B0" w:rsidRDefault="00FE37B0">
            <w:pPr>
              <w:tabs>
                <w:tab w:val="left" w:pos="851"/>
              </w:tabs>
              <w:spacing w:before="120" w:line="360" w:lineRule="auto"/>
              <w:ind w:left="133"/>
            </w:pPr>
            <w:r>
              <w:rPr>
                <w:rFonts w:eastAsia="Times"/>
                <w:b/>
                <w:bCs/>
              </w:rPr>
              <w:t>F5</w:t>
            </w:r>
          </w:p>
        </w:tc>
        <w:tc>
          <w:tcPr>
            <w:tcW w:w="4245" w:type="dxa"/>
            <w:tcBorders>
              <w:top w:val="single" w:sz="4" w:space="0" w:color="666666"/>
              <w:left w:val="single" w:sz="4" w:space="0" w:color="666666"/>
              <w:bottom w:val="single" w:sz="4" w:space="0" w:color="666666"/>
              <w:right w:val="single" w:sz="4" w:space="0" w:color="666666"/>
            </w:tcBorders>
            <w:shd w:val="clear" w:color="auto" w:fill="CCCCCC"/>
          </w:tcPr>
          <w:p w14:paraId="1CD7AC58" w14:textId="77777777" w:rsidR="00FE37B0" w:rsidRDefault="00FE37B0">
            <w:pPr>
              <w:tabs>
                <w:tab w:val="left" w:pos="851"/>
              </w:tabs>
              <w:spacing w:before="120" w:line="360" w:lineRule="auto"/>
              <w:ind w:left="141"/>
            </w:pPr>
            <w:r>
              <w:rPr>
                <w:rFonts w:eastAsia="Times"/>
                <w:b/>
                <w:bCs/>
              </w:rPr>
              <w:t>SHA-256 file integrity verification</w:t>
            </w:r>
          </w:p>
        </w:tc>
        <w:tc>
          <w:tcPr>
            <w:tcW w:w="4232" w:type="dxa"/>
            <w:tcBorders>
              <w:top w:val="single" w:sz="4" w:space="0" w:color="666666"/>
              <w:left w:val="single" w:sz="4" w:space="0" w:color="666666"/>
              <w:bottom w:val="single" w:sz="4" w:space="0" w:color="666666"/>
              <w:right w:val="single" w:sz="4" w:space="0" w:color="666666"/>
            </w:tcBorders>
            <w:shd w:val="clear" w:color="auto" w:fill="CCCCCC"/>
          </w:tcPr>
          <w:p w14:paraId="7E641744"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168F3B23"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tcPr>
          <w:p w14:paraId="644CB007" w14:textId="77777777" w:rsidR="00FE37B0" w:rsidRDefault="00FE37B0">
            <w:pPr>
              <w:tabs>
                <w:tab w:val="left" w:pos="851"/>
              </w:tabs>
              <w:spacing w:before="120" w:line="360" w:lineRule="auto"/>
              <w:ind w:left="133"/>
            </w:pPr>
            <w:r>
              <w:rPr>
                <w:rFonts w:eastAsia="Times"/>
                <w:b/>
                <w:bCs/>
              </w:rPr>
              <w:t>F6</w:t>
            </w:r>
          </w:p>
        </w:tc>
        <w:tc>
          <w:tcPr>
            <w:tcW w:w="4245" w:type="dxa"/>
            <w:tcBorders>
              <w:top w:val="single" w:sz="4" w:space="0" w:color="666666"/>
              <w:left w:val="single" w:sz="4" w:space="0" w:color="666666"/>
              <w:bottom w:val="single" w:sz="4" w:space="0" w:color="666666"/>
              <w:right w:val="single" w:sz="4" w:space="0" w:color="666666"/>
            </w:tcBorders>
          </w:tcPr>
          <w:p w14:paraId="6D09FBD8" w14:textId="77777777" w:rsidR="00FE37B0" w:rsidRDefault="00FE37B0">
            <w:pPr>
              <w:tabs>
                <w:tab w:val="left" w:pos="851"/>
              </w:tabs>
              <w:spacing w:before="120" w:line="360" w:lineRule="auto"/>
              <w:ind w:left="141"/>
            </w:pPr>
            <w:r>
              <w:rPr>
                <w:rFonts w:eastAsia="Times"/>
                <w:b/>
                <w:bCs/>
              </w:rPr>
              <w:t>RSA-based key management</w:t>
            </w:r>
          </w:p>
        </w:tc>
        <w:tc>
          <w:tcPr>
            <w:tcW w:w="4232" w:type="dxa"/>
            <w:tcBorders>
              <w:top w:val="single" w:sz="4" w:space="0" w:color="666666"/>
              <w:left w:val="single" w:sz="4" w:space="0" w:color="666666"/>
              <w:bottom w:val="single" w:sz="4" w:space="0" w:color="666666"/>
              <w:right w:val="single" w:sz="4" w:space="0" w:color="666666"/>
            </w:tcBorders>
          </w:tcPr>
          <w:p w14:paraId="74790B4C"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7B886201"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shd w:val="clear" w:color="auto" w:fill="CCCCCC"/>
          </w:tcPr>
          <w:p w14:paraId="0FDC731A" w14:textId="77777777" w:rsidR="00FE37B0" w:rsidRDefault="00FE37B0">
            <w:pPr>
              <w:tabs>
                <w:tab w:val="left" w:pos="851"/>
              </w:tabs>
              <w:spacing w:before="120" w:line="360" w:lineRule="auto"/>
              <w:ind w:left="133"/>
            </w:pPr>
            <w:r>
              <w:rPr>
                <w:rFonts w:eastAsia="Times"/>
                <w:b/>
                <w:bCs/>
              </w:rPr>
              <w:t>F7</w:t>
            </w:r>
          </w:p>
        </w:tc>
        <w:tc>
          <w:tcPr>
            <w:tcW w:w="4245" w:type="dxa"/>
            <w:tcBorders>
              <w:top w:val="single" w:sz="4" w:space="0" w:color="666666"/>
              <w:left w:val="single" w:sz="4" w:space="0" w:color="666666"/>
              <w:bottom w:val="single" w:sz="4" w:space="0" w:color="666666"/>
              <w:right w:val="single" w:sz="4" w:space="0" w:color="666666"/>
            </w:tcBorders>
            <w:shd w:val="clear" w:color="auto" w:fill="CCCCCC"/>
          </w:tcPr>
          <w:p w14:paraId="17386791" w14:textId="77777777" w:rsidR="00FE37B0" w:rsidRDefault="00FE37B0">
            <w:pPr>
              <w:tabs>
                <w:tab w:val="left" w:pos="851"/>
              </w:tabs>
              <w:spacing w:before="120" w:line="360" w:lineRule="auto"/>
              <w:ind w:left="141"/>
            </w:pPr>
            <w:r>
              <w:rPr>
                <w:rFonts w:eastAsia="Times"/>
                <w:b/>
                <w:bCs/>
              </w:rPr>
              <w:t>Optional Google Drive encrypted backup</w:t>
            </w:r>
          </w:p>
        </w:tc>
        <w:tc>
          <w:tcPr>
            <w:tcW w:w="4232" w:type="dxa"/>
            <w:tcBorders>
              <w:top w:val="single" w:sz="4" w:space="0" w:color="666666"/>
              <w:left w:val="single" w:sz="4" w:space="0" w:color="666666"/>
              <w:bottom w:val="single" w:sz="4" w:space="0" w:color="666666"/>
              <w:right w:val="single" w:sz="4" w:space="0" w:color="666666"/>
            </w:tcBorders>
            <w:shd w:val="clear" w:color="auto" w:fill="CCCCCC"/>
          </w:tcPr>
          <w:p w14:paraId="4D0B4A05" w14:textId="77777777" w:rsidR="00FE37B0" w:rsidRDefault="00FE37B0">
            <w:pPr>
              <w:tabs>
                <w:tab w:val="left" w:pos="851"/>
              </w:tabs>
              <w:spacing w:before="120" w:line="360" w:lineRule="auto"/>
              <w:ind w:left="142"/>
            </w:pPr>
            <w:r>
              <w:rPr>
                <w:rFonts w:eastAsia="Times"/>
                <w:b/>
                <w:bCs/>
              </w:rPr>
              <w:t>Requirement passes testing &amp; validation</w:t>
            </w:r>
          </w:p>
        </w:tc>
      </w:tr>
      <w:tr w:rsidR="00FE37B0" w14:paraId="2C651D43" w14:textId="77777777" w:rsidTr="00FE37B0">
        <w:trPr>
          <w:trHeight w:val="818"/>
        </w:trPr>
        <w:tc>
          <w:tcPr>
            <w:tcW w:w="1111" w:type="dxa"/>
            <w:tcBorders>
              <w:top w:val="single" w:sz="4" w:space="0" w:color="666666"/>
              <w:left w:val="single" w:sz="4" w:space="0" w:color="666666"/>
              <w:bottom w:val="single" w:sz="4" w:space="0" w:color="666666"/>
              <w:right w:val="single" w:sz="4" w:space="0" w:color="666666"/>
            </w:tcBorders>
          </w:tcPr>
          <w:p w14:paraId="3A24BAF2" w14:textId="77777777" w:rsidR="00FE37B0" w:rsidRDefault="00FE37B0">
            <w:pPr>
              <w:tabs>
                <w:tab w:val="left" w:pos="851"/>
              </w:tabs>
              <w:spacing w:before="120" w:line="360" w:lineRule="auto"/>
              <w:ind w:left="133"/>
            </w:pPr>
            <w:r>
              <w:rPr>
                <w:rFonts w:eastAsia="Times"/>
                <w:b/>
                <w:bCs/>
              </w:rPr>
              <w:t>F8</w:t>
            </w:r>
          </w:p>
        </w:tc>
        <w:tc>
          <w:tcPr>
            <w:tcW w:w="4245" w:type="dxa"/>
            <w:tcBorders>
              <w:top w:val="single" w:sz="4" w:space="0" w:color="666666"/>
              <w:left w:val="single" w:sz="4" w:space="0" w:color="666666"/>
              <w:bottom w:val="single" w:sz="4" w:space="0" w:color="666666"/>
              <w:right w:val="single" w:sz="4" w:space="0" w:color="666666"/>
            </w:tcBorders>
          </w:tcPr>
          <w:p w14:paraId="2E24B60C" w14:textId="77777777" w:rsidR="00FE37B0" w:rsidRDefault="00FE37B0">
            <w:pPr>
              <w:tabs>
                <w:tab w:val="left" w:pos="851"/>
              </w:tabs>
              <w:spacing w:before="120" w:line="360" w:lineRule="auto"/>
              <w:ind w:left="141"/>
            </w:pPr>
            <w:r>
              <w:rPr>
                <w:rFonts w:eastAsia="Times"/>
                <w:b/>
                <w:bCs/>
              </w:rPr>
              <w:t>Audit logging with secure storage</w:t>
            </w:r>
          </w:p>
        </w:tc>
        <w:tc>
          <w:tcPr>
            <w:tcW w:w="4232" w:type="dxa"/>
            <w:tcBorders>
              <w:top w:val="single" w:sz="4" w:space="0" w:color="666666"/>
              <w:left w:val="single" w:sz="4" w:space="0" w:color="666666"/>
              <w:bottom w:val="single" w:sz="4" w:space="0" w:color="666666"/>
              <w:right w:val="single" w:sz="4" w:space="0" w:color="666666"/>
            </w:tcBorders>
          </w:tcPr>
          <w:p w14:paraId="3B7DC73A" w14:textId="77777777" w:rsidR="00FE37B0" w:rsidRDefault="00FE37B0">
            <w:pPr>
              <w:tabs>
                <w:tab w:val="left" w:pos="851"/>
              </w:tabs>
              <w:spacing w:before="120" w:line="360" w:lineRule="auto"/>
              <w:ind w:left="142"/>
            </w:pPr>
            <w:r>
              <w:rPr>
                <w:rFonts w:eastAsia="Times"/>
                <w:b/>
                <w:bCs/>
              </w:rPr>
              <w:t>Requirement passes testing &amp; validation</w:t>
            </w:r>
          </w:p>
        </w:tc>
      </w:tr>
    </w:tbl>
    <w:p w14:paraId="3E205AD2" w14:textId="77777777" w:rsidR="00AA759F" w:rsidRDefault="00AA759F">
      <w:pPr>
        <w:tabs>
          <w:tab w:val="left" w:pos="851"/>
        </w:tabs>
        <w:spacing w:before="120" w:line="360" w:lineRule="auto"/>
        <w:rPr>
          <w:rFonts w:eastAsia="Times"/>
          <w:b/>
          <w:bCs/>
        </w:rPr>
      </w:pPr>
    </w:p>
    <w:p w14:paraId="7A490F10" w14:textId="77777777" w:rsidR="00A76D3B" w:rsidRDefault="00126F58" w:rsidP="00AA759F">
      <w:pPr>
        <w:pStyle w:val="Heading1"/>
      </w:pPr>
      <w:bookmarkStart w:id="25" w:name="_Toc230377384"/>
      <w:r>
        <w:t>Non-Functional Requirements</w:t>
      </w:r>
      <w:bookmarkEnd w:id="25"/>
    </w:p>
    <w:tbl>
      <w:tblPr>
        <w:tblW w:w="9291" w:type="dxa"/>
        <w:tblInd w:w="-431" w:type="dxa"/>
        <w:tblLayout w:type="fixed"/>
        <w:tblLook w:val="0000" w:firstRow="0" w:lastRow="0" w:firstColumn="0" w:lastColumn="0" w:noHBand="0" w:noVBand="0"/>
      </w:tblPr>
      <w:tblGrid>
        <w:gridCol w:w="1183"/>
        <w:gridCol w:w="4051"/>
        <w:gridCol w:w="4057"/>
      </w:tblGrid>
      <w:tr w:rsidR="00FE37B0" w14:paraId="1349D606" w14:textId="77777777" w:rsidTr="00FE37B0">
        <w:trPr>
          <w:trHeight w:val="463"/>
        </w:trPr>
        <w:tc>
          <w:tcPr>
            <w:tcW w:w="1183" w:type="dxa"/>
            <w:tcBorders>
              <w:top w:val="single" w:sz="4" w:space="0" w:color="000000"/>
              <w:left w:val="single" w:sz="4" w:space="0" w:color="000000"/>
              <w:bottom w:val="single" w:sz="4" w:space="0" w:color="000000"/>
            </w:tcBorders>
            <w:shd w:val="clear" w:color="auto" w:fill="000000"/>
          </w:tcPr>
          <w:p w14:paraId="5FD3E4C7" w14:textId="77777777" w:rsidR="00FE37B0" w:rsidRDefault="00FE37B0">
            <w:pPr>
              <w:tabs>
                <w:tab w:val="left" w:pos="627"/>
              </w:tabs>
              <w:spacing w:before="120" w:line="360" w:lineRule="auto"/>
            </w:pPr>
            <w:r>
              <w:rPr>
                <w:rFonts w:eastAsia="Times"/>
                <w:b/>
                <w:bCs/>
                <w:color w:val="FFFFFF"/>
              </w:rPr>
              <w:t>ID</w:t>
            </w:r>
          </w:p>
        </w:tc>
        <w:tc>
          <w:tcPr>
            <w:tcW w:w="4051" w:type="dxa"/>
            <w:tcBorders>
              <w:top w:val="single" w:sz="4" w:space="0" w:color="000000"/>
              <w:bottom w:val="single" w:sz="4" w:space="0" w:color="000000"/>
            </w:tcBorders>
            <w:shd w:val="clear" w:color="auto" w:fill="000000"/>
          </w:tcPr>
          <w:p w14:paraId="5EFC8BD2" w14:textId="77777777" w:rsidR="00FE37B0" w:rsidRDefault="00FE37B0">
            <w:pPr>
              <w:tabs>
                <w:tab w:val="left" w:pos="851"/>
              </w:tabs>
              <w:spacing w:before="120" w:line="360" w:lineRule="auto"/>
              <w:ind w:left="82"/>
            </w:pPr>
            <w:r>
              <w:rPr>
                <w:rFonts w:eastAsia="Times"/>
                <w:b/>
                <w:bCs/>
                <w:color w:val="FFFFFF"/>
              </w:rPr>
              <w:t>Requirement</w:t>
            </w:r>
          </w:p>
        </w:tc>
        <w:tc>
          <w:tcPr>
            <w:tcW w:w="4057" w:type="dxa"/>
            <w:tcBorders>
              <w:top w:val="single" w:sz="4" w:space="0" w:color="000000"/>
              <w:bottom w:val="single" w:sz="4" w:space="0" w:color="000000"/>
            </w:tcBorders>
            <w:shd w:val="clear" w:color="auto" w:fill="000000"/>
          </w:tcPr>
          <w:p w14:paraId="4AF4C883" w14:textId="77777777" w:rsidR="00FE37B0" w:rsidRDefault="00FE37B0">
            <w:pPr>
              <w:tabs>
                <w:tab w:val="left" w:pos="851"/>
              </w:tabs>
              <w:spacing w:before="120" w:line="360" w:lineRule="auto"/>
              <w:ind w:left="39"/>
            </w:pPr>
            <w:r>
              <w:rPr>
                <w:rFonts w:eastAsia="Times"/>
                <w:b/>
                <w:bCs/>
                <w:color w:val="FFFFFF"/>
              </w:rPr>
              <w:t>Acceptance Criteria</w:t>
            </w:r>
          </w:p>
        </w:tc>
      </w:tr>
      <w:tr w:rsidR="00FE37B0" w14:paraId="454E5BBD" w14:textId="77777777" w:rsidTr="00FE37B0">
        <w:trPr>
          <w:trHeight w:val="808"/>
        </w:trPr>
        <w:tc>
          <w:tcPr>
            <w:tcW w:w="1183" w:type="dxa"/>
            <w:tcBorders>
              <w:top w:val="single" w:sz="4" w:space="0" w:color="666666"/>
              <w:left w:val="single" w:sz="4" w:space="0" w:color="666666"/>
              <w:bottom w:val="single" w:sz="4" w:space="0" w:color="666666"/>
              <w:right w:val="single" w:sz="4" w:space="0" w:color="666666"/>
            </w:tcBorders>
            <w:shd w:val="clear" w:color="auto" w:fill="CCCCCC"/>
          </w:tcPr>
          <w:p w14:paraId="12A451E4" w14:textId="77777777" w:rsidR="00FE37B0" w:rsidRDefault="00FE37B0">
            <w:pPr>
              <w:tabs>
                <w:tab w:val="left" w:pos="627"/>
              </w:tabs>
              <w:spacing w:before="120" w:line="360" w:lineRule="auto"/>
            </w:pPr>
            <w:r>
              <w:rPr>
                <w:rFonts w:eastAsia="Times"/>
                <w:b/>
                <w:bCs/>
              </w:rPr>
              <w:t>N1</w:t>
            </w:r>
          </w:p>
        </w:tc>
        <w:tc>
          <w:tcPr>
            <w:tcW w:w="4051" w:type="dxa"/>
            <w:tcBorders>
              <w:top w:val="single" w:sz="4" w:space="0" w:color="666666"/>
              <w:left w:val="single" w:sz="4" w:space="0" w:color="666666"/>
              <w:bottom w:val="single" w:sz="4" w:space="0" w:color="666666"/>
              <w:right w:val="single" w:sz="4" w:space="0" w:color="666666"/>
            </w:tcBorders>
            <w:shd w:val="clear" w:color="auto" w:fill="CCCCCC"/>
          </w:tcPr>
          <w:p w14:paraId="44E643A9" w14:textId="77777777" w:rsidR="00FE37B0" w:rsidRDefault="00FE37B0">
            <w:pPr>
              <w:tabs>
                <w:tab w:val="left" w:pos="851"/>
              </w:tabs>
              <w:spacing w:before="120" w:line="360" w:lineRule="auto"/>
              <w:ind w:left="82"/>
            </w:pPr>
            <w:r>
              <w:rPr>
                <w:rFonts w:eastAsia="Times"/>
                <w:b/>
                <w:bCs/>
              </w:rPr>
              <w:t>High security against malware and data leakage</w:t>
            </w:r>
          </w:p>
        </w:tc>
        <w:tc>
          <w:tcPr>
            <w:tcW w:w="4057" w:type="dxa"/>
            <w:tcBorders>
              <w:top w:val="single" w:sz="4" w:space="0" w:color="666666"/>
              <w:left w:val="single" w:sz="4" w:space="0" w:color="666666"/>
              <w:bottom w:val="single" w:sz="4" w:space="0" w:color="666666"/>
              <w:right w:val="single" w:sz="4" w:space="0" w:color="666666"/>
            </w:tcBorders>
            <w:shd w:val="clear" w:color="auto" w:fill="CCCCCC"/>
          </w:tcPr>
          <w:p w14:paraId="39621245"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0550077D" w14:textId="77777777" w:rsidTr="00FE37B0">
        <w:trPr>
          <w:trHeight w:val="808"/>
        </w:trPr>
        <w:tc>
          <w:tcPr>
            <w:tcW w:w="1183" w:type="dxa"/>
            <w:tcBorders>
              <w:top w:val="single" w:sz="4" w:space="0" w:color="666666"/>
              <w:left w:val="single" w:sz="4" w:space="0" w:color="666666"/>
              <w:bottom w:val="single" w:sz="4" w:space="0" w:color="666666"/>
              <w:right w:val="single" w:sz="4" w:space="0" w:color="666666"/>
            </w:tcBorders>
          </w:tcPr>
          <w:p w14:paraId="6A224BC2" w14:textId="77777777" w:rsidR="00FE37B0" w:rsidRDefault="00FE37B0">
            <w:pPr>
              <w:tabs>
                <w:tab w:val="left" w:pos="627"/>
              </w:tabs>
              <w:spacing w:before="120" w:line="360" w:lineRule="auto"/>
            </w:pPr>
            <w:r>
              <w:rPr>
                <w:rFonts w:eastAsia="Times"/>
                <w:b/>
                <w:bCs/>
              </w:rPr>
              <w:t>N2</w:t>
            </w:r>
          </w:p>
        </w:tc>
        <w:tc>
          <w:tcPr>
            <w:tcW w:w="4051" w:type="dxa"/>
            <w:tcBorders>
              <w:top w:val="single" w:sz="4" w:space="0" w:color="666666"/>
              <w:left w:val="single" w:sz="4" w:space="0" w:color="666666"/>
              <w:bottom w:val="single" w:sz="4" w:space="0" w:color="666666"/>
              <w:right w:val="single" w:sz="4" w:space="0" w:color="666666"/>
            </w:tcBorders>
          </w:tcPr>
          <w:p w14:paraId="40C14A1D" w14:textId="77777777" w:rsidR="00FE37B0" w:rsidRDefault="00FE37B0">
            <w:pPr>
              <w:tabs>
                <w:tab w:val="left" w:pos="851"/>
              </w:tabs>
              <w:spacing w:before="120" w:line="360" w:lineRule="auto"/>
              <w:ind w:left="82"/>
            </w:pPr>
            <w:r>
              <w:rPr>
                <w:rFonts w:eastAsia="Times"/>
                <w:b/>
                <w:bCs/>
              </w:rPr>
              <w:t>Fast encryption/decryption performance</w:t>
            </w:r>
          </w:p>
        </w:tc>
        <w:tc>
          <w:tcPr>
            <w:tcW w:w="4057" w:type="dxa"/>
            <w:tcBorders>
              <w:top w:val="single" w:sz="4" w:space="0" w:color="666666"/>
              <w:left w:val="single" w:sz="4" w:space="0" w:color="666666"/>
              <w:bottom w:val="single" w:sz="4" w:space="0" w:color="666666"/>
              <w:right w:val="single" w:sz="4" w:space="0" w:color="666666"/>
            </w:tcBorders>
          </w:tcPr>
          <w:p w14:paraId="3BF55D89"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5683D795" w14:textId="77777777" w:rsidTr="00FE37B0">
        <w:trPr>
          <w:trHeight w:val="808"/>
        </w:trPr>
        <w:tc>
          <w:tcPr>
            <w:tcW w:w="1183" w:type="dxa"/>
            <w:tcBorders>
              <w:top w:val="single" w:sz="4" w:space="0" w:color="666666"/>
              <w:left w:val="single" w:sz="4" w:space="0" w:color="666666"/>
              <w:bottom w:val="single" w:sz="4" w:space="0" w:color="666666"/>
              <w:right w:val="single" w:sz="4" w:space="0" w:color="666666"/>
            </w:tcBorders>
            <w:shd w:val="clear" w:color="auto" w:fill="CCCCCC"/>
          </w:tcPr>
          <w:p w14:paraId="6A3BF58A" w14:textId="77777777" w:rsidR="00FE37B0" w:rsidRDefault="00FE37B0">
            <w:pPr>
              <w:tabs>
                <w:tab w:val="left" w:pos="627"/>
              </w:tabs>
              <w:spacing w:before="120" w:line="360" w:lineRule="auto"/>
            </w:pPr>
            <w:r>
              <w:rPr>
                <w:rFonts w:eastAsia="Times"/>
                <w:b/>
                <w:bCs/>
              </w:rPr>
              <w:t>N3</w:t>
            </w:r>
          </w:p>
        </w:tc>
        <w:tc>
          <w:tcPr>
            <w:tcW w:w="4051" w:type="dxa"/>
            <w:tcBorders>
              <w:top w:val="single" w:sz="4" w:space="0" w:color="666666"/>
              <w:left w:val="single" w:sz="4" w:space="0" w:color="666666"/>
              <w:bottom w:val="single" w:sz="4" w:space="0" w:color="666666"/>
              <w:right w:val="single" w:sz="4" w:space="0" w:color="666666"/>
            </w:tcBorders>
            <w:shd w:val="clear" w:color="auto" w:fill="CCCCCC"/>
          </w:tcPr>
          <w:p w14:paraId="194792A4" w14:textId="77777777" w:rsidR="00FE37B0" w:rsidRDefault="00FE37B0">
            <w:pPr>
              <w:tabs>
                <w:tab w:val="left" w:pos="851"/>
              </w:tabs>
              <w:spacing w:before="120" w:line="360" w:lineRule="auto"/>
              <w:ind w:left="82"/>
            </w:pPr>
            <w:r>
              <w:rPr>
                <w:rFonts w:eastAsia="Times"/>
                <w:b/>
                <w:bCs/>
              </w:rPr>
              <w:t>Portable USB execution without installation</w:t>
            </w:r>
          </w:p>
        </w:tc>
        <w:tc>
          <w:tcPr>
            <w:tcW w:w="4057" w:type="dxa"/>
            <w:tcBorders>
              <w:top w:val="single" w:sz="4" w:space="0" w:color="666666"/>
              <w:left w:val="single" w:sz="4" w:space="0" w:color="666666"/>
              <w:bottom w:val="single" w:sz="4" w:space="0" w:color="666666"/>
              <w:right w:val="single" w:sz="4" w:space="0" w:color="666666"/>
            </w:tcBorders>
            <w:shd w:val="clear" w:color="auto" w:fill="CCCCCC"/>
          </w:tcPr>
          <w:p w14:paraId="1F614947"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35B6ADC2" w14:textId="77777777" w:rsidTr="00FE37B0">
        <w:trPr>
          <w:trHeight w:val="463"/>
        </w:trPr>
        <w:tc>
          <w:tcPr>
            <w:tcW w:w="1183" w:type="dxa"/>
            <w:tcBorders>
              <w:top w:val="single" w:sz="4" w:space="0" w:color="666666"/>
              <w:left w:val="single" w:sz="4" w:space="0" w:color="666666"/>
              <w:bottom w:val="single" w:sz="4" w:space="0" w:color="666666"/>
              <w:right w:val="single" w:sz="4" w:space="0" w:color="666666"/>
            </w:tcBorders>
          </w:tcPr>
          <w:p w14:paraId="1AF25675" w14:textId="77777777" w:rsidR="00FE37B0" w:rsidRDefault="00FE37B0">
            <w:pPr>
              <w:tabs>
                <w:tab w:val="left" w:pos="627"/>
              </w:tabs>
              <w:spacing w:before="120" w:line="360" w:lineRule="auto"/>
            </w:pPr>
            <w:r>
              <w:rPr>
                <w:rFonts w:eastAsia="Times"/>
                <w:b/>
                <w:bCs/>
              </w:rPr>
              <w:t>N4</w:t>
            </w:r>
          </w:p>
        </w:tc>
        <w:tc>
          <w:tcPr>
            <w:tcW w:w="4051" w:type="dxa"/>
            <w:tcBorders>
              <w:top w:val="single" w:sz="4" w:space="0" w:color="666666"/>
              <w:left w:val="single" w:sz="4" w:space="0" w:color="666666"/>
              <w:bottom w:val="single" w:sz="4" w:space="0" w:color="666666"/>
              <w:right w:val="single" w:sz="4" w:space="0" w:color="666666"/>
            </w:tcBorders>
          </w:tcPr>
          <w:p w14:paraId="5DEB8C7C" w14:textId="77777777" w:rsidR="00FE37B0" w:rsidRDefault="00FE37B0">
            <w:pPr>
              <w:tabs>
                <w:tab w:val="left" w:pos="851"/>
              </w:tabs>
              <w:spacing w:before="120" w:line="360" w:lineRule="auto"/>
              <w:ind w:left="82"/>
            </w:pPr>
            <w:r>
              <w:rPr>
                <w:rFonts w:eastAsia="Times"/>
                <w:b/>
                <w:bCs/>
              </w:rPr>
              <w:t>High reliability and fault tolerance</w:t>
            </w:r>
          </w:p>
        </w:tc>
        <w:tc>
          <w:tcPr>
            <w:tcW w:w="4057" w:type="dxa"/>
            <w:tcBorders>
              <w:top w:val="single" w:sz="4" w:space="0" w:color="666666"/>
              <w:left w:val="single" w:sz="4" w:space="0" w:color="666666"/>
              <w:bottom w:val="single" w:sz="4" w:space="0" w:color="666666"/>
              <w:right w:val="single" w:sz="4" w:space="0" w:color="666666"/>
            </w:tcBorders>
          </w:tcPr>
          <w:p w14:paraId="3BFACCF1"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13947461" w14:textId="77777777" w:rsidTr="00FE37B0">
        <w:trPr>
          <w:trHeight w:val="143"/>
        </w:trPr>
        <w:tc>
          <w:tcPr>
            <w:tcW w:w="1183" w:type="dxa"/>
            <w:tcBorders>
              <w:top w:val="single" w:sz="4" w:space="0" w:color="666666"/>
              <w:left w:val="single" w:sz="4" w:space="0" w:color="666666"/>
              <w:bottom w:val="single" w:sz="4" w:space="0" w:color="666666"/>
              <w:right w:val="single" w:sz="4" w:space="0" w:color="666666"/>
            </w:tcBorders>
            <w:shd w:val="clear" w:color="auto" w:fill="CCCCCC"/>
          </w:tcPr>
          <w:p w14:paraId="3C34C444" w14:textId="77777777" w:rsidR="00FE37B0" w:rsidRDefault="00FE37B0">
            <w:pPr>
              <w:tabs>
                <w:tab w:val="left" w:pos="627"/>
              </w:tabs>
              <w:spacing w:before="120" w:line="360" w:lineRule="auto"/>
            </w:pPr>
            <w:r>
              <w:rPr>
                <w:rFonts w:eastAsia="Times"/>
                <w:b/>
                <w:bCs/>
              </w:rPr>
              <w:lastRenderedPageBreak/>
              <w:t>N5</w:t>
            </w:r>
          </w:p>
        </w:tc>
        <w:tc>
          <w:tcPr>
            <w:tcW w:w="4051" w:type="dxa"/>
            <w:tcBorders>
              <w:top w:val="single" w:sz="4" w:space="0" w:color="666666"/>
              <w:left w:val="single" w:sz="4" w:space="0" w:color="666666"/>
              <w:bottom w:val="single" w:sz="4" w:space="0" w:color="666666"/>
              <w:right w:val="single" w:sz="4" w:space="0" w:color="666666"/>
            </w:tcBorders>
            <w:shd w:val="clear" w:color="auto" w:fill="CCCCCC"/>
          </w:tcPr>
          <w:p w14:paraId="4F5A47E8" w14:textId="77777777" w:rsidR="00FE37B0" w:rsidRDefault="00FE37B0">
            <w:pPr>
              <w:tabs>
                <w:tab w:val="left" w:pos="851"/>
              </w:tabs>
              <w:spacing w:before="120" w:line="360" w:lineRule="auto"/>
              <w:ind w:left="82"/>
            </w:pPr>
            <w:r>
              <w:rPr>
                <w:rFonts w:eastAsia="Times"/>
                <w:b/>
                <w:bCs/>
              </w:rPr>
              <w:t>Easy-to-use and intuitive interface</w:t>
            </w:r>
          </w:p>
        </w:tc>
        <w:tc>
          <w:tcPr>
            <w:tcW w:w="4057" w:type="dxa"/>
            <w:tcBorders>
              <w:top w:val="single" w:sz="4" w:space="0" w:color="666666"/>
              <w:left w:val="single" w:sz="4" w:space="0" w:color="666666"/>
              <w:bottom w:val="single" w:sz="4" w:space="0" w:color="666666"/>
              <w:right w:val="single" w:sz="4" w:space="0" w:color="666666"/>
            </w:tcBorders>
            <w:shd w:val="clear" w:color="auto" w:fill="CCCCCC"/>
          </w:tcPr>
          <w:p w14:paraId="7CF2FB57"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30B418C6" w14:textId="77777777" w:rsidTr="00FE37B0">
        <w:trPr>
          <w:trHeight w:val="143"/>
        </w:trPr>
        <w:tc>
          <w:tcPr>
            <w:tcW w:w="1183" w:type="dxa"/>
            <w:tcBorders>
              <w:top w:val="single" w:sz="4" w:space="0" w:color="666666"/>
              <w:left w:val="single" w:sz="4" w:space="0" w:color="666666"/>
              <w:bottom w:val="single" w:sz="4" w:space="0" w:color="666666"/>
              <w:right w:val="single" w:sz="4" w:space="0" w:color="666666"/>
            </w:tcBorders>
          </w:tcPr>
          <w:p w14:paraId="41417ADD" w14:textId="77777777" w:rsidR="00FE37B0" w:rsidRDefault="00FE37B0">
            <w:pPr>
              <w:tabs>
                <w:tab w:val="left" w:pos="627"/>
              </w:tabs>
              <w:spacing w:before="120" w:line="360" w:lineRule="auto"/>
            </w:pPr>
            <w:r>
              <w:rPr>
                <w:rFonts w:eastAsia="Times"/>
                <w:b/>
                <w:bCs/>
              </w:rPr>
              <w:t>N6</w:t>
            </w:r>
          </w:p>
        </w:tc>
        <w:tc>
          <w:tcPr>
            <w:tcW w:w="4051" w:type="dxa"/>
            <w:tcBorders>
              <w:top w:val="single" w:sz="4" w:space="0" w:color="666666"/>
              <w:left w:val="single" w:sz="4" w:space="0" w:color="666666"/>
              <w:bottom w:val="single" w:sz="4" w:space="0" w:color="666666"/>
              <w:right w:val="single" w:sz="4" w:space="0" w:color="666666"/>
            </w:tcBorders>
          </w:tcPr>
          <w:p w14:paraId="08135105" w14:textId="77777777" w:rsidR="00FE37B0" w:rsidRDefault="00FE37B0">
            <w:pPr>
              <w:tabs>
                <w:tab w:val="left" w:pos="851"/>
              </w:tabs>
              <w:spacing w:before="120" w:line="360" w:lineRule="auto"/>
              <w:ind w:left="82"/>
            </w:pPr>
            <w:r>
              <w:rPr>
                <w:rFonts w:eastAsia="Times"/>
                <w:b/>
                <w:bCs/>
              </w:rPr>
              <w:t>Maintainable and modular architecture</w:t>
            </w:r>
          </w:p>
        </w:tc>
        <w:tc>
          <w:tcPr>
            <w:tcW w:w="4057" w:type="dxa"/>
            <w:tcBorders>
              <w:top w:val="single" w:sz="4" w:space="0" w:color="666666"/>
              <w:left w:val="single" w:sz="4" w:space="0" w:color="666666"/>
              <w:bottom w:val="single" w:sz="4" w:space="0" w:color="666666"/>
              <w:right w:val="single" w:sz="4" w:space="0" w:color="666666"/>
            </w:tcBorders>
          </w:tcPr>
          <w:p w14:paraId="79E16DF0"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755D0E86" w14:textId="77777777" w:rsidTr="00FE37B0">
        <w:trPr>
          <w:trHeight w:val="143"/>
        </w:trPr>
        <w:tc>
          <w:tcPr>
            <w:tcW w:w="1183" w:type="dxa"/>
            <w:tcBorders>
              <w:top w:val="single" w:sz="4" w:space="0" w:color="666666"/>
              <w:left w:val="single" w:sz="4" w:space="0" w:color="666666"/>
              <w:bottom w:val="single" w:sz="4" w:space="0" w:color="666666"/>
              <w:right w:val="single" w:sz="4" w:space="0" w:color="666666"/>
            </w:tcBorders>
            <w:shd w:val="clear" w:color="auto" w:fill="CCCCCC"/>
          </w:tcPr>
          <w:p w14:paraId="08272007" w14:textId="77777777" w:rsidR="00FE37B0" w:rsidRDefault="00FE37B0">
            <w:pPr>
              <w:tabs>
                <w:tab w:val="left" w:pos="627"/>
              </w:tabs>
              <w:spacing w:before="120" w:line="360" w:lineRule="auto"/>
            </w:pPr>
            <w:r>
              <w:rPr>
                <w:rFonts w:eastAsia="Times"/>
                <w:b/>
                <w:bCs/>
              </w:rPr>
              <w:t>N7</w:t>
            </w:r>
          </w:p>
        </w:tc>
        <w:tc>
          <w:tcPr>
            <w:tcW w:w="4051" w:type="dxa"/>
            <w:tcBorders>
              <w:top w:val="single" w:sz="4" w:space="0" w:color="666666"/>
              <w:left w:val="single" w:sz="4" w:space="0" w:color="666666"/>
              <w:bottom w:val="single" w:sz="4" w:space="0" w:color="666666"/>
              <w:right w:val="single" w:sz="4" w:space="0" w:color="666666"/>
            </w:tcBorders>
            <w:shd w:val="clear" w:color="auto" w:fill="CCCCCC"/>
          </w:tcPr>
          <w:p w14:paraId="60045394" w14:textId="77777777" w:rsidR="00FE37B0" w:rsidRDefault="00FE37B0">
            <w:pPr>
              <w:tabs>
                <w:tab w:val="left" w:pos="851"/>
              </w:tabs>
              <w:spacing w:before="120" w:line="360" w:lineRule="auto"/>
              <w:ind w:left="82"/>
            </w:pPr>
            <w:r>
              <w:rPr>
                <w:rFonts w:eastAsia="Times"/>
                <w:b/>
                <w:bCs/>
              </w:rPr>
              <w:t>Scalable encrypted file handling</w:t>
            </w:r>
          </w:p>
        </w:tc>
        <w:tc>
          <w:tcPr>
            <w:tcW w:w="4057" w:type="dxa"/>
            <w:tcBorders>
              <w:top w:val="single" w:sz="4" w:space="0" w:color="666666"/>
              <w:left w:val="single" w:sz="4" w:space="0" w:color="666666"/>
              <w:bottom w:val="single" w:sz="4" w:space="0" w:color="666666"/>
              <w:right w:val="single" w:sz="4" w:space="0" w:color="666666"/>
            </w:tcBorders>
            <w:shd w:val="clear" w:color="auto" w:fill="CCCCCC"/>
          </w:tcPr>
          <w:p w14:paraId="2F39F7F3" w14:textId="77777777" w:rsidR="00FE37B0" w:rsidRDefault="00FE37B0">
            <w:pPr>
              <w:tabs>
                <w:tab w:val="left" w:pos="851"/>
              </w:tabs>
              <w:spacing w:before="120" w:line="360" w:lineRule="auto"/>
              <w:ind w:left="39"/>
            </w:pPr>
            <w:r>
              <w:rPr>
                <w:rFonts w:eastAsia="Times"/>
                <w:b/>
                <w:bCs/>
              </w:rPr>
              <w:t>Requirement passes testing &amp; validation</w:t>
            </w:r>
          </w:p>
        </w:tc>
      </w:tr>
      <w:tr w:rsidR="00FE37B0" w14:paraId="103FB4DF" w14:textId="77777777" w:rsidTr="00FE37B0">
        <w:trPr>
          <w:trHeight w:val="808"/>
        </w:trPr>
        <w:tc>
          <w:tcPr>
            <w:tcW w:w="1183" w:type="dxa"/>
            <w:tcBorders>
              <w:top w:val="single" w:sz="4" w:space="0" w:color="666666"/>
              <w:left w:val="single" w:sz="4" w:space="0" w:color="666666"/>
              <w:bottom w:val="single" w:sz="4" w:space="0" w:color="666666"/>
              <w:right w:val="single" w:sz="4" w:space="0" w:color="666666"/>
            </w:tcBorders>
          </w:tcPr>
          <w:p w14:paraId="0E03232B" w14:textId="77777777" w:rsidR="00FE37B0" w:rsidRDefault="00FE37B0">
            <w:pPr>
              <w:tabs>
                <w:tab w:val="left" w:pos="627"/>
              </w:tabs>
              <w:spacing w:before="120" w:line="360" w:lineRule="auto"/>
            </w:pPr>
            <w:r>
              <w:rPr>
                <w:rFonts w:eastAsia="Times"/>
                <w:b/>
                <w:bCs/>
              </w:rPr>
              <w:t>N8</w:t>
            </w:r>
          </w:p>
        </w:tc>
        <w:tc>
          <w:tcPr>
            <w:tcW w:w="4051" w:type="dxa"/>
            <w:tcBorders>
              <w:top w:val="single" w:sz="4" w:space="0" w:color="666666"/>
              <w:left w:val="single" w:sz="4" w:space="0" w:color="666666"/>
              <w:bottom w:val="single" w:sz="4" w:space="0" w:color="666666"/>
              <w:right w:val="single" w:sz="4" w:space="0" w:color="666666"/>
            </w:tcBorders>
          </w:tcPr>
          <w:p w14:paraId="2968DF18" w14:textId="77777777" w:rsidR="00FE37B0" w:rsidRDefault="00FE37B0">
            <w:pPr>
              <w:tabs>
                <w:tab w:val="left" w:pos="851"/>
              </w:tabs>
              <w:spacing w:before="120" w:line="360" w:lineRule="auto"/>
              <w:ind w:left="82"/>
            </w:pPr>
            <w:proofErr w:type="gramStart"/>
            <w:r>
              <w:rPr>
                <w:rFonts w:eastAsia="Times"/>
                <w:b/>
                <w:bCs/>
              </w:rPr>
              <w:t>Offline-first</w:t>
            </w:r>
            <w:proofErr w:type="gramEnd"/>
            <w:r>
              <w:rPr>
                <w:rFonts w:eastAsia="Times"/>
                <w:b/>
                <w:bCs/>
              </w:rPr>
              <w:t xml:space="preserve"> availability with privacy compliance</w:t>
            </w:r>
          </w:p>
        </w:tc>
        <w:tc>
          <w:tcPr>
            <w:tcW w:w="4057" w:type="dxa"/>
            <w:tcBorders>
              <w:top w:val="single" w:sz="4" w:space="0" w:color="666666"/>
              <w:left w:val="single" w:sz="4" w:space="0" w:color="666666"/>
              <w:bottom w:val="single" w:sz="4" w:space="0" w:color="666666"/>
              <w:right w:val="single" w:sz="4" w:space="0" w:color="666666"/>
            </w:tcBorders>
          </w:tcPr>
          <w:p w14:paraId="324F5D21" w14:textId="77777777" w:rsidR="00FE37B0" w:rsidRDefault="00FE37B0">
            <w:pPr>
              <w:tabs>
                <w:tab w:val="left" w:pos="851"/>
              </w:tabs>
              <w:spacing w:before="120" w:line="360" w:lineRule="auto"/>
              <w:ind w:left="39"/>
            </w:pPr>
            <w:r>
              <w:rPr>
                <w:rFonts w:eastAsia="Times"/>
                <w:b/>
                <w:bCs/>
              </w:rPr>
              <w:t>Requirement passes testing &amp; validation</w:t>
            </w:r>
          </w:p>
        </w:tc>
      </w:tr>
    </w:tbl>
    <w:p w14:paraId="770A8867" w14:textId="77777777" w:rsidR="00A76D3B" w:rsidRDefault="00A76D3B">
      <w:pPr>
        <w:tabs>
          <w:tab w:val="left" w:pos="851"/>
        </w:tabs>
        <w:spacing w:before="120" w:line="360" w:lineRule="auto"/>
        <w:ind w:left="567"/>
        <w:jc w:val="both"/>
        <w:rPr>
          <w:rFonts w:eastAsia="Times"/>
        </w:rPr>
      </w:pPr>
    </w:p>
    <w:p w14:paraId="6A1FDCDD" w14:textId="77777777" w:rsidR="00A76D3B" w:rsidRDefault="00A76D3B">
      <w:pPr>
        <w:tabs>
          <w:tab w:val="left" w:pos="851"/>
        </w:tabs>
        <w:spacing w:before="120" w:line="360" w:lineRule="auto"/>
        <w:ind w:left="567"/>
        <w:jc w:val="both"/>
        <w:rPr>
          <w:rFonts w:eastAsia="Times"/>
        </w:rPr>
      </w:pPr>
    </w:p>
    <w:p w14:paraId="6368F774" w14:textId="77777777" w:rsidR="00A76D3B" w:rsidRDefault="00A76D3B">
      <w:pPr>
        <w:tabs>
          <w:tab w:val="left" w:pos="851"/>
        </w:tabs>
        <w:spacing w:before="120" w:line="360" w:lineRule="auto"/>
        <w:ind w:left="567"/>
        <w:jc w:val="both"/>
        <w:rPr>
          <w:rFonts w:eastAsia="Times"/>
        </w:rPr>
      </w:pPr>
    </w:p>
    <w:p w14:paraId="4CEA0FEE" w14:textId="77777777" w:rsidR="00A76D3B" w:rsidRDefault="00A76D3B">
      <w:pPr>
        <w:tabs>
          <w:tab w:val="left" w:pos="851"/>
        </w:tabs>
        <w:spacing w:before="120" w:line="360" w:lineRule="auto"/>
        <w:ind w:left="567"/>
        <w:jc w:val="both"/>
        <w:rPr>
          <w:rFonts w:eastAsia="Times"/>
        </w:rPr>
      </w:pPr>
    </w:p>
    <w:p w14:paraId="4A7201CA" w14:textId="77777777" w:rsidR="00A76D3B" w:rsidRDefault="00A76D3B">
      <w:pPr>
        <w:tabs>
          <w:tab w:val="left" w:pos="851"/>
        </w:tabs>
        <w:spacing w:before="120" w:line="360" w:lineRule="auto"/>
        <w:ind w:left="567"/>
        <w:jc w:val="both"/>
        <w:rPr>
          <w:rFonts w:eastAsia="Times"/>
        </w:rPr>
      </w:pPr>
    </w:p>
    <w:p w14:paraId="12BB848B" w14:textId="77777777" w:rsidR="00A76D3B" w:rsidRDefault="00A76D3B">
      <w:pPr>
        <w:tabs>
          <w:tab w:val="left" w:pos="851"/>
        </w:tabs>
        <w:spacing w:before="120" w:line="360" w:lineRule="auto"/>
        <w:ind w:left="567"/>
        <w:jc w:val="both"/>
        <w:rPr>
          <w:rFonts w:eastAsia="Times"/>
        </w:rPr>
      </w:pPr>
    </w:p>
    <w:p w14:paraId="3ED87A06" w14:textId="77777777" w:rsidR="00A76D3B" w:rsidRDefault="00A76D3B">
      <w:pPr>
        <w:tabs>
          <w:tab w:val="left" w:pos="851"/>
        </w:tabs>
        <w:spacing w:before="120" w:line="360" w:lineRule="auto"/>
        <w:ind w:left="567"/>
        <w:jc w:val="both"/>
        <w:rPr>
          <w:rFonts w:eastAsia="Times"/>
        </w:rPr>
      </w:pPr>
    </w:p>
    <w:p w14:paraId="11CE147F" w14:textId="77777777" w:rsidR="00A76D3B" w:rsidRPr="00AA759F" w:rsidRDefault="00B459F3" w:rsidP="00AA759F">
      <w:pPr>
        <w:pStyle w:val="Heading2"/>
        <w:numPr>
          <w:ilvl w:val="1"/>
          <w:numId w:val="38"/>
        </w:numPr>
        <w:ind w:left="0" w:firstLine="0"/>
        <w:rPr>
          <w:rFonts w:eastAsia="Times"/>
        </w:rPr>
      </w:pPr>
      <w:bookmarkStart w:id="26" w:name="_Toc230377385"/>
      <w:r>
        <w:rPr>
          <w:rFonts w:eastAsia="Times"/>
        </w:rPr>
        <w:br w:type="page"/>
      </w:r>
      <w:r>
        <w:rPr>
          <w:rFonts w:eastAsia="Times"/>
        </w:rPr>
        <w:lastRenderedPageBreak/>
        <w:t>Use Case Diagram with Use Cases descriptions</w:t>
      </w:r>
      <w:bookmarkEnd w:id="26"/>
    </w:p>
    <w:p w14:paraId="29F4F739" w14:textId="77777777" w:rsidR="00A76D3B" w:rsidRDefault="00A76D3B">
      <w:pPr>
        <w:ind w:left="180"/>
        <w:rPr>
          <w:rFonts w:eastAsia="Times"/>
          <w:lang w:val="en-GB" w:eastAsia="en-GB"/>
        </w:rPr>
      </w:pPr>
      <w:r>
        <w:t>The use case diagram below identifies the primary actor (the User</w:t>
      </w:r>
      <w:proofErr w:type="gramStart"/>
      <w:r>
        <w:t>)</w:t>
      </w:r>
      <w:proofErr w:type="gramEnd"/>
      <w:r>
        <w:t xml:space="preserve"> and the core system use cases. Each use case is described as follows:</w:t>
      </w:r>
    </w:p>
    <w:p w14:paraId="35BD0A31" w14:textId="77777777" w:rsidR="00A76D3B" w:rsidRDefault="00A76D3B">
      <w:pPr>
        <w:ind w:left="180"/>
        <w:rPr>
          <w:rFonts w:eastAsia="Times"/>
          <w:lang w:val="en-GB" w:eastAsia="en-GB"/>
        </w:rPr>
      </w:pPr>
      <w:r>
        <w:rPr>
          <w:b/>
        </w:rPr>
        <w:t xml:space="preserve">Register / Login. </w:t>
      </w:r>
      <w:r>
        <w:t xml:space="preserve">Register / Login: </w:t>
      </w:r>
      <w:proofErr w:type="gramStart"/>
      <w:r>
        <w:t>the</w:t>
      </w:r>
      <w:proofErr w:type="gramEnd"/>
      <w:r>
        <w:t xml:space="preserve"> User creates an account or authenticates with a username and password. Argon2id hashing and exponential-backoff account lockout protect against brute-force attempts.</w:t>
      </w:r>
    </w:p>
    <w:p w14:paraId="303CD464" w14:textId="77777777" w:rsidR="00A76D3B" w:rsidRDefault="00A76D3B">
      <w:pPr>
        <w:ind w:left="180"/>
        <w:rPr>
          <w:rFonts w:eastAsia="Times"/>
          <w:lang w:val="en-GB" w:eastAsia="en-GB"/>
        </w:rPr>
      </w:pPr>
      <w:r>
        <w:rPr>
          <w:b/>
        </w:rPr>
        <w:t xml:space="preserve">Encrypt File. </w:t>
      </w:r>
      <w:r>
        <w:t xml:space="preserve">the User selects a plaintext file; the system generates an AES-256 session key, encrypts the file to </w:t>
      </w:r>
      <w:proofErr w:type="gramStart"/>
      <w:r>
        <w:t>the .</w:t>
      </w:r>
      <w:proofErr w:type="spellStart"/>
      <w:r>
        <w:t>sffs</w:t>
      </w:r>
      <w:proofErr w:type="spellEnd"/>
      <w:proofErr w:type="gramEnd"/>
      <w:r>
        <w:t xml:space="preserve"> format, wraps the key with RSA, and records a SHA-256 integrity hash.</w:t>
      </w:r>
    </w:p>
    <w:p w14:paraId="28ACCAF5" w14:textId="77777777" w:rsidR="00A76D3B" w:rsidRDefault="00A76D3B">
      <w:pPr>
        <w:ind w:left="180"/>
      </w:pPr>
      <w:r>
        <w:rPr>
          <w:b/>
        </w:rPr>
        <w:t xml:space="preserve">Decrypt File. </w:t>
      </w:r>
      <w:proofErr w:type="gramStart"/>
      <w:r>
        <w:t>the</w:t>
      </w:r>
      <w:proofErr w:type="gramEnd"/>
      <w:r>
        <w:t xml:space="preserve"> User authenticates and selects a .</w:t>
      </w:r>
      <w:proofErr w:type="spellStart"/>
      <w:r>
        <w:t>sffs</w:t>
      </w:r>
      <w:proofErr w:type="spellEnd"/>
      <w:r>
        <w:t xml:space="preserve"> file; the system decrypts it inside the isolated </w:t>
      </w:r>
      <w:proofErr w:type="gramStart"/>
      <w:r>
        <w:t>sandbox</w:t>
      </w:r>
      <w:proofErr w:type="gramEnd"/>
      <w:r>
        <w:t xml:space="preserve"> so plaintext is never exposed to the host operating system.</w:t>
      </w:r>
    </w:p>
    <w:p w14:paraId="07F2EF8D" w14:textId="77777777" w:rsidR="00A76D3B" w:rsidRDefault="00A76D3B">
      <w:pPr>
        <w:ind w:left="180"/>
      </w:pPr>
      <w:r>
        <w:rPr>
          <w:b/>
        </w:rPr>
        <w:t xml:space="preserve">Verify Integrity. </w:t>
      </w:r>
      <w:proofErr w:type="gramStart"/>
      <w:r>
        <w:t>the</w:t>
      </w:r>
      <w:proofErr w:type="gramEnd"/>
      <w:r>
        <w:t xml:space="preserve"> User requests verification; the system recomputes the SHA-256 checksum and compares it, in constant time, against the stored value to confirm the file is unaltered.</w:t>
      </w:r>
    </w:p>
    <w:p w14:paraId="0DDC9FD6" w14:textId="77777777" w:rsidR="00A76D3B" w:rsidRDefault="00A76D3B">
      <w:pPr>
        <w:ind w:left="180"/>
      </w:pPr>
      <w:r>
        <w:rPr>
          <w:b/>
        </w:rPr>
        <w:t xml:space="preserve">Cloud Backup. </w:t>
      </w:r>
      <w:r>
        <w:t>the User opts in; the system uploads encrypted key material to Google Drive over OAuth 2.0 for recovery and portability.</w:t>
      </w:r>
    </w:p>
    <w:p w14:paraId="63EC7D47" w14:textId="77777777" w:rsidR="00A76D3B" w:rsidRDefault="00A76D3B">
      <w:pPr>
        <w:ind w:left="180"/>
      </w:pPr>
      <w:r>
        <w:rPr>
          <w:b/>
        </w:rPr>
        <w:t xml:space="preserve">Audit Logging. </w:t>
      </w:r>
      <w:proofErr w:type="gramStart"/>
      <w:r>
        <w:t>every</w:t>
      </w:r>
      <w:proofErr w:type="gramEnd"/>
      <w:r>
        <w:t xml:space="preserve"> security-relevant operation is recorded in an encrypted, hash-chained audit log.</w:t>
      </w:r>
    </w:p>
    <w:p w14:paraId="028EF0E7" w14:textId="77777777" w:rsidR="00A76D3B" w:rsidRDefault="00A76D3B">
      <w:pPr>
        <w:ind w:left="180"/>
      </w:pPr>
      <w:r>
        <w:rPr>
          <w:b/>
        </w:rPr>
        <w:t xml:space="preserve">Emergency Lock. </w:t>
      </w:r>
      <w:proofErr w:type="gramStart"/>
      <w:r>
        <w:t>on</w:t>
      </w:r>
      <w:proofErr w:type="gramEnd"/>
      <w:r>
        <w:t xml:space="preserve"> USB removal or debugger detection the system wipes the sandbox, terminates the session, writes a CRITICAL audit entry, and exits.</w:t>
      </w:r>
    </w:p>
    <w:p w14:paraId="40BC74CE" w14:textId="77777777" w:rsidR="00A76D3B" w:rsidRDefault="00A76D3B">
      <w:pPr>
        <w:ind w:left="180"/>
      </w:pPr>
    </w:p>
    <w:p w14:paraId="18D9E718" w14:textId="77777777" w:rsidR="00A76D3B" w:rsidRDefault="00000000">
      <w:pPr>
        <w:ind w:left="180"/>
      </w:pPr>
      <w:r>
        <w:pict w14:anchorId="6AAA3A0B">
          <v:shape id="_x0000_s2052" type="#_x0000_t75" style="position:absolute;left:0;text-align:left;margin-left:-63.2pt;margin-top:17.6pt;width:503.05pt;height:467.55pt;z-index:-251656192;mso-wrap-distance-left:9.05pt;mso-wrap-distance-right:9.05pt" wrapcoords="-26 0 -26 21559 21600 21559 21600 0 -26 0" o:allowincell="f" filled="t">
            <v:fill color2="black"/>
            <v:imagedata r:id="rId22" o:title="" croptop="-15f" cropbottom="-15f" cropleft="-14f" cropright="-14f"/>
            <w10:wrap type="tight"/>
          </v:shape>
        </w:pict>
      </w:r>
    </w:p>
    <w:p w14:paraId="7A834F8B" w14:textId="77777777" w:rsidR="00A76D3B" w:rsidRDefault="00A76D3B">
      <w:pPr>
        <w:ind w:left="180"/>
      </w:pPr>
    </w:p>
    <w:p w14:paraId="1A8F80CF" w14:textId="77777777" w:rsidR="00AA759F" w:rsidRDefault="00AA759F">
      <w:pPr>
        <w:ind w:left="180"/>
      </w:pPr>
    </w:p>
    <w:p w14:paraId="0E4D3BAD" w14:textId="77777777" w:rsidR="00AA759F" w:rsidRDefault="00AA759F">
      <w:pPr>
        <w:ind w:left="180"/>
      </w:pPr>
    </w:p>
    <w:p w14:paraId="43F71159" w14:textId="77777777" w:rsidR="00AA759F" w:rsidRDefault="00AA759F">
      <w:pPr>
        <w:ind w:left="180"/>
      </w:pPr>
    </w:p>
    <w:p w14:paraId="78615154" w14:textId="77777777" w:rsidR="00AA759F" w:rsidRDefault="00AA759F">
      <w:pPr>
        <w:ind w:left="180"/>
      </w:pPr>
    </w:p>
    <w:p w14:paraId="487A0717" w14:textId="77777777" w:rsidR="00AA759F" w:rsidRDefault="00AA759F">
      <w:pPr>
        <w:ind w:left="180"/>
      </w:pPr>
    </w:p>
    <w:p w14:paraId="0C6ED5B3" w14:textId="77777777" w:rsidR="00AA759F" w:rsidRPr="00AA759F" w:rsidRDefault="00AA759F" w:rsidP="00AA759F">
      <w:pPr>
        <w:pStyle w:val="Heading1"/>
        <w:rPr>
          <w:bCs/>
          <w:vanish/>
          <w:szCs w:val="22"/>
        </w:rPr>
      </w:pPr>
    </w:p>
    <w:p w14:paraId="1308ED6D" w14:textId="77777777" w:rsidR="00AA759F" w:rsidRPr="00AA759F" w:rsidRDefault="00AA759F" w:rsidP="00AA759F">
      <w:pPr>
        <w:pStyle w:val="Heading1"/>
        <w:rPr>
          <w:bCs/>
          <w:vanish/>
          <w:szCs w:val="22"/>
        </w:rPr>
      </w:pPr>
    </w:p>
    <w:p w14:paraId="58892751" w14:textId="77777777" w:rsidR="00AA759F" w:rsidRPr="00AA759F" w:rsidRDefault="00AA759F" w:rsidP="00AA759F">
      <w:pPr>
        <w:pStyle w:val="Heading1"/>
        <w:rPr>
          <w:bCs/>
          <w:vanish/>
          <w:szCs w:val="22"/>
        </w:rPr>
      </w:pPr>
    </w:p>
    <w:p w14:paraId="20B63B86" w14:textId="77777777" w:rsidR="00AA759F" w:rsidRPr="00AA759F" w:rsidRDefault="00AA759F" w:rsidP="00AA759F">
      <w:pPr>
        <w:pStyle w:val="Heading1"/>
        <w:rPr>
          <w:bCs/>
          <w:vanish/>
          <w:szCs w:val="22"/>
        </w:rPr>
      </w:pPr>
    </w:p>
    <w:p w14:paraId="0A164924" w14:textId="77777777" w:rsidR="00A76D3B" w:rsidRDefault="00126F58" w:rsidP="00AA759F">
      <w:pPr>
        <w:pStyle w:val="Heading1"/>
        <w:rPr>
          <w:bCs/>
          <w:vanish/>
          <w:szCs w:val="22"/>
        </w:rPr>
      </w:pPr>
      <w:bookmarkStart w:id="27" w:name="_Toc230377386"/>
      <w:r>
        <w:t>Chapter 3: Design</w:t>
      </w:r>
      <w:bookmarkEnd w:id="27"/>
      <w:r>
        <w:t xml:space="preserve"> </w:t>
      </w:r>
    </w:p>
    <w:p w14:paraId="1400AC2B" w14:textId="77777777" w:rsidR="00A76D3B" w:rsidRDefault="00A76D3B" w:rsidP="00AA759F">
      <w:pPr>
        <w:pStyle w:val="Heading1"/>
        <w:rPr>
          <w:bCs/>
          <w:vanish/>
          <w:szCs w:val="22"/>
        </w:rPr>
      </w:pPr>
    </w:p>
    <w:p w14:paraId="78D9A909" w14:textId="77777777" w:rsidR="00A76D3B" w:rsidRDefault="00126F58" w:rsidP="00AA759F">
      <w:pPr>
        <w:pStyle w:val="Heading1"/>
      </w:pPr>
      <w:bookmarkStart w:id="28" w:name="_Toc230377387"/>
      <w:r>
        <w:t>Conceptual</w:t>
      </w:r>
      <w:r>
        <w:rPr>
          <w:lang w:bidi="ar-JO"/>
        </w:rPr>
        <w:t xml:space="preserve"> Class Diagram</w:t>
      </w:r>
      <w:bookmarkEnd w:id="28"/>
    </w:p>
    <w:p w14:paraId="5136C00B" w14:textId="77777777" w:rsidR="00A76D3B" w:rsidRDefault="00000000">
      <w:pPr>
        <w:tabs>
          <w:tab w:val="left" w:pos="851"/>
        </w:tabs>
        <w:spacing w:before="120" w:line="360" w:lineRule="auto"/>
        <w:ind w:left="567"/>
        <w:jc w:val="both"/>
        <w:rPr>
          <w:rFonts w:eastAsia="Times"/>
          <w:lang w:val="en-GB" w:eastAsia="en-GB" w:bidi="ar-JO"/>
        </w:rPr>
      </w:pPr>
      <w:r>
        <w:pict w14:anchorId="1F81AE89">
          <v:shape id="_x0000_s2053" type="#_x0000_t75" style="position:absolute;left:0;text-align:left;margin-left:-99.7pt;margin-top:71.3pt;width:568.3pt;height:439.2pt;z-index:-251655168;mso-wrap-distance-left:9.05pt;mso-wrap-distance-right:9.05pt" wrapcoords="-22 0 -22 21557 21600 21557 21600 0 -22 0" o:allowincell="f" filled="t">
            <v:fill color2="black"/>
            <v:imagedata r:id="rId23" o:title="" croptop="-15f" cropbottom="-15f" cropleft="-12f" cropright="-12f"/>
            <w10:wrap type="tight"/>
          </v:shape>
        </w:pict>
      </w:r>
    </w:p>
    <w:p w14:paraId="3C7256EA" w14:textId="77777777" w:rsidR="00A76D3B" w:rsidRDefault="00A76D3B">
      <w:pPr>
        <w:tabs>
          <w:tab w:val="left" w:pos="851"/>
        </w:tabs>
        <w:spacing w:before="120" w:line="360" w:lineRule="auto"/>
        <w:ind w:left="567"/>
        <w:jc w:val="both"/>
        <w:rPr>
          <w:rFonts w:eastAsia="Times"/>
          <w:lang w:val="en-GB" w:eastAsia="en-GB" w:bidi="ar-JO"/>
        </w:rPr>
      </w:pPr>
      <w:r>
        <w:t xml:space="preserve">The conceptual class diagram above shows the main classes of SFFS and their relationships. The principal classes are: User and </w:t>
      </w:r>
      <w:proofErr w:type="spellStart"/>
      <w:r>
        <w:t>AuthenticationManager</w:t>
      </w:r>
      <w:proofErr w:type="spellEnd"/>
      <w:r>
        <w:t xml:space="preserve"> (login, password policy, session lockout); </w:t>
      </w:r>
      <w:proofErr w:type="spellStart"/>
      <w:r>
        <w:t>FileManager</w:t>
      </w:r>
      <w:proofErr w:type="spellEnd"/>
      <w:r>
        <w:t xml:space="preserve"> and </w:t>
      </w:r>
      <w:proofErr w:type="spellStart"/>
      <w:r>
        <w:t>EncryptionEngine</w:t>
      </w:r>
      <w:proofErr w:type="spellEnd"/>
      <w:r>
        <w:t xml:space="preserve"> (file selection and AES-256-GCM encrypt/decrypt with key generation); </w:t>
      </w:r>
      <w:proofErr w:type="spellStart"/>
      <w:r>
        <w:t>KeyManager</w:t>
      </w:r>
      <w:proofErr w:type="spellEnd"/>
      <w:r>
        <w:t xml:space="preserve"> (RSA key-pair generation and secure key storage); </w:t>
      </w:r>
      <w:proofErr w:type="spellStart"/>
      <w:r>
        <w:t>IntegrityChecker</w:t>
      </w:r>
      <w:proofErr w:type="spellEnd"/>
      <w:r>
        <w:t xml:space="preserve"> (SHA-256 hashing and verification); </w:t>
      </w:r>
      <w:proofErr w:type="spellStart"/>
      <w:r>
        <w:t>IsolatedEnvironment</w:t>
      </w:r>
      <w:proofErr w:type="spellEnd"/>
      <w:r>
        <w:t xml:space="preserve"> (sandbox lifecycle and temporary-data wiping); </w:t>
      </w:r>
      <w:proofErr w:type="spellStart"/>
      <w:r>
        <w:t>AuditLogger</w:t>
      </w:r>
      <w:proofErr w:type="spellEnd"/>
      <w:r>
        <w:t xml:space="preserve"> (encrypted event logging); </w:t>
      </w:r>
      <w:proofErr w:type="spellStart"/>
      <w:r>
        <w:t>CloudService</w:t>
      </w:r>
      <w:proofErr w:type="spellEnd"/>
      <w:r>
        <w:t xml:space="preserve"> </w:t>
      </w:r>
      <w:r>
        <w:lastRenderedPageBreak/>
        <w:t xml:space="preserve">(Google Drive backup and restore); and </w:t>
      </w:r>
      <w:proofErr w:type="spellStart"/>
      <w:r>
        <w:t>UIController</w:t>
      </w:r>
      <w:proofErr w:type="spellEnd"/>
      <w:r>
        <w:t xml:space="preserve"> (dashboard, progress reporting, and security alerts).</w:t>
      </w:r>
    </w:p>
    <w:p w14:paraId="097D1E96" w14:textId="77777777" w:rsidR="00A76D3B" w:rsidRDefault="00A76D3B">
      <w:pPr>
        <w:tabs>
          <w:tab w:val="left" w:pos="851"/>
        </w:tabs>
        <w:spacing w:before="120" w:line="360" w:lineRule="auto"/>
        <w:jc w:val="both"/>
        <w:rPr>
          <w:rFonts w:eastAsia="Times"/>
          <w:lang w:val="en-GB" w:eastAsia="en-GB" w:bidi="ar-JO"/>
        </w:rPr>
      </w:pPr>
    </w:p>
    <w:p w14:paraId="200B1039" w14:textId="77777777" w:rsidR="00A76D3B" w:rsidRDefault="00126F58" w:rsidP="00AA759F">
      <w:pPr>
        <w:pStyle w:val="Heading2"/>
        <w:numPr>
          <w:ilvl w:val="1"/>
          <w:numId w:val="39"/>
        </w:numPr>
        <w:rPr>
          <w:rFonts w:eastAsia="Times"/>
          <w:lang w:bidi="ar-JO"/>
        </w:rPr>
      </w:pPr>
      <w:bookmarkStart w:id="29" w:name="_Toc230377388"/>
      <w:r>
        <w:rPr>
          <w:rFonts w:eastAsia="Times"/>
        </w:rPr>
        <w:t>Provisional Database ER Diagram</w:t>
      </w:r>
      <w:bookmarkEnd w:id="29"/>
    </w:p>
    <w:p w14:paraId="637A293B" w14:textId="77777777" w:rsidR="00A76D3B" w:rsidRDefault="00126F58">
      <w:pPr>
        <w:tabs>
          <w:tab w:val="left" w:pos="851"/>
        </w:tabs>
        <w:spacing w:before="120" w:after="120" w:line="360" w:lineRule="auto"/>
        <w:ind w:left="567"/>
        <w:jc w:val="both"/>
        <w:rPr>
          <w:rFonts w:eastAsia="Times"/>
          <w:lang w:bidi="ar-JO"/>
        </w:rPr>
      </w:pPr>
      <w:r>
        <w:rPr>
          <w:rFonts w:eastAsia="Times"/>
          <w:lang w:bidi="ar-JO"/>
        </w:rPr>
        <w:t>Entity relationship diagram displays the relationships of entity set stored in a database.</w:t>
      </w:r>
    </w:p>
    <w:p w14:paraId="608CA40F" w14:textId="77777777" w:rsidR="00CC5D1F" w:rsidRDefault="00000000">
      <w:pPr>
        <w:jc w:val="center"/>
      </w:pPr>
      <w:r>
        <w:rPr>
          <w:noProof/>
        </w:rPr>
        <w:drawing>
          <wp:inline distT="0" distB="0" distL="0" distR="0" wp14:anchorId="566C44BC" wp14:editId="1295C6E0">
            <wp:extent cx="5760720" cy="3763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24"/>
                    <a:stretch>
                      <a:fillRect/>
                    </a:stretch>
                  </pic:blipFill>
                  <pic:spPr>
                    <a:xfrm>
                      <a:off x="0" y="0"/>
                      <a:ext cx="5760720" cy="3763670"/>
                    </a:xfrm>
                    <a:prstGeom prst="rect">
                      <a:avLst/>
                    </a:prstGeom>
                  </pic:spPr>
                </pic:pic>
              </a:graphicData>
            </a:graphic>
          </wp:inline>
        </w:drawing>
      </w:r>
    </w:p>
    <w:p w14:paraId="0E7EB54F" w14:textId="77777777" w:rsidR="00CC5D1F" w:rsidRDefault="00000000">
      <w:pPr>
        <w:jc w:val="center"/>
      </w:pPr>
      <w:r>
        <w:rPr>
          <w:i/>
          <w:sz w:val="18"/>
        </w:rPr>
        <w:t>Figure 2: Provisional database ER diagram (</w:t>
      </w:r>
      <w:proofErr w:type="spellStart"/>
      <w:r>
        <w:rPr>
          <w:i/>
          <w:sz w:val="18"/>
        </w:rPr>
        <w:t>auth.db</w:t>
      </w:r>
      <w:proofErr w:type="spellEnd"/>
      <w:r>
        <w:rPr>
          <w:i/>
          <w:sz w:val="18"/>
        </w:rPr>
        <w:t xml:space="preserve">, </w:t>
      </w:r>
      <w:proofErr w:type="spellStart"/>
      <w:r>
        <w:rPr>
          <w:i/>
          <w:sz w:val="18"/>
        </w:rPr>
        <w:t>audit.db</w:t>
      </w:r>
      <w:proofErr w:type="spellEnd"/>
      <w:r>
        <w:rPr>
          <w:i/>
          <w:sz w:val="18"/>
        </w:rPr>
        <w:t xml:space="preserve">, </w:t>
      </w:r>
      <w:proofErr w:type="spellStart"/>
      <w:r>
        <w:rPr>
          <w:i/>
          <w:sz w:val="18"/>
        </w:rPr>
        <w:t>wrap_store.db</w:t>
      </w:r>
      <w:proofErr w:type="spellEnd"/>
      <w:r>
        <w:rPr>
          <w:i/>
          <w:sz w:val="18"/>
        </w:rPr>
        <w:t>).</w:t>
      </w:r>
    </w:p>
    <w:p w14:paraId="2DFE53B8" w14:textId="77777777" w:rsidR="00AA759F" w:rsidRDefault="00AA759F">
      <w:pPr>
        <w:tabs>
          <w:tab w:val="left" w:pos="851"/>
        </w:tabs>
        <w:spacing w:before="120" w:after="120" w:line="360" w:lineRule="auto"/>
        <w:ind w:left="567"/>
        <w:jc w:val="both"/>
        <w:rPr>
          <w:rFonts w:eastAsia="Times"/>
          <w:lang w:bidi="ar-JO"/>
        </w:rPr>
      </w:pPr>
    </w:p>
    <w:p w14:paraId="10DE8048" w14:textId="77777777" w:rsidR="00AA759F" w:rsidRDefault="00AA759F">
      <w:pPr>
        <w:tabs>
          <w:tab w:val="left" w:pos="851"/>
        </w:tabs>
        <w:spacing w:before="120" w:after="120" w:line="360" w:lineRule="auto"/>
        <w:ind w:left="567"/>
        <w:jc w:val="both"/>
        <w:rPr>
          <w:rFonts w:eastAsia="Times"/>
          <w:lang w:bidi="ar-JO"/>
        </w:rPr>
      </w:pPr>
    </w:p>
    <w:p w14:paraId="42EBF3BE" w14:textId="77777777" w:rsidR="00AA759F" w:rsidRDefault="00AA759F">
      <w:pPr>
        <w:tabs>
          <w:tab w:val="left" w:pos="851"/>
        </w:tabs>
        <w:spacing w:before="120" w:after="120" w:line="360" w:lineRule="auto"/>
        <w:ind w:left="567"/>
        <w:jc w:val="both"/>
        <w:rPr>
          <w:rFonts w:eastAsia="Times"/>
          <w:lang w:bidi="ar-JO"/>
        </w:rPr>
      </w:pPr>
    </w:p>
    <w:p w14:paraId="70F29297" w14:textId="77777777" w:rsidR="00AA759F" w:rsidRDefault="00AA759F">
      <w:pPr>
        <w:tabs>
          <w:tab w:val="left" w:pos="851"/>
        </w:tabs>
        <w:spacing w:before="120" w:after="120" w:line="360" w:lineRule="auto"/>
        <w:ind w:left="567"/>
        <w:jc w:val="both"/>
        <w:rPr>
          <w:rFonts w:eastAsia="Times"/>
          <w:lang w:bidi="ar-JO"/>
        </w:rPr>
      </w:pPr>
    </w:p>
    <w:p w14:paraId="5B2BDC7E" w14:textId="77777777" w:rsidR="00FE37B0" w:rsidRDefault="00FE37B0" w:rsidP="00AA759F">
      <w:pPr>
        <w:pStyle w:val="Heading1"/>
      </w:pPr>
      <w:bookmarkStart w:id="30" w:name="_Toc230377389"/>
      <w:r>
        <w:br w:type="page"/>
      </w:r>
    </w:p>
    <w:p w14:paraId="24EEB181" w14:textId="19C2A475" w:rsidR="00AA759F" w:rsidRPr="00AA759F" w:rsidRDefault="00AA759F" w:rsidP="00AA759F">
      <w:pPr>
        <w:pStyle w:val="Heading1"/>
      </w:pPr>
      <w:r w:rsidRPr="00AA759F">
        <w:lastRenderedPageBreak/>
        <w:t>Chapter 4: System Implementation</w:t>
      </w:r>
      <w:bookmarkEnd w:id="30"/>
    </w:p>
    <w:p w14:paraId="741C6512" w14:textId="77777777" w:rsidR="00AA759F" w:rsidRDefault="00AA759F" w:rsidP="00AA759F">
      <w:pPr>
        <w:pStyle w:val="ListParagraph"/>
        <w:keepNext/>
        <w:numPr>
          <w:ilvl w:val="0"/>
          <w:numId w:val="39"/>
        </w:numPr>
        <w:outlineLvl w:val="1"/>
        <w:rPr>
          <w:rFonts w:eastAsia="Times"/>
          <w:b/>
          <w:bCs/>
          <w:vanish/>
          <w:sz w:val="28"/>
          <w:szCs w:val="22"/>
          <w:lang w:bidi="ar-JO"/>
        </w:rPr>
      </w:pPr>
      <w:bookmarkStart w:id="31" w:name="_Toc230377390"/>
      <w:bookmarkEnd w:id="31"/>
    </w:p>
    <w:p w14:paraId="005E6120" w14:textId="77777777" w:rsidR="00AA759F" w:rsidRDefault="00AA759F" w:rsidP="00AA759F">
      <w:pPr>
        <w:rPr>
          <w:rFonts w:ascii="Times" w:eastAsia="Times" w:hAnsi="Times" w:cs="Times"/>
          <w:sz w:val="24"/>
          <w:szCs w:val="24"/>
          <w:lang w:bidi="ar-JO"/>
        </w:rPr>
      </w:pPr>
      <w:bookmarkStart w:id="32" w:name="__RefHeading___Toc86010529"/>
      <w:bookmarkEnd w:id="32"/>
      <w:r>
        <w:rPr>
          <w:rFonts w:eastAsia="Times"/>
          <w:lang w:bidi="ar-JO"/>
        </w:rPr>
        <w:t>Main System Screenshots</w:t>
      </w:r>
    </w:p>
    <w:p w14:paraId="3FC0A639"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xml:space="preserve">1. Login/Register Dialog: Username/password fields with policy hint. Buttons for Register, </w:t>
      </w:r>
      <w:proofErr w:type="gramStart"/>
      <w:r>
        <w:rPr>
          <w:rFonts w:ascii="Times" w:eastAsia="Times" w:hAnsi="Times" w:cs="Times"/>
          <w:sz w:val="24"/>
          <w:szCs w:val="24"/>
          <w:lang w:bidi="ar-JO"/>
        </w:rPr>
        <w:t>Log</w:t>
      </w:r>
      <w:proofErr w:type="gramEnd"/>
      <w:r>
        <w:rPr>
          <w:rFonts w:ascii="Times" w:eastAsia="Times" w:hAnsi="Times" w:cs="Times"/>
          <w:sz w:val="24"/>
          <w:szCs w:val="24"/>
          <w:lang w:bidi="ar-JO"/>
        </w:rPr>
        <w:t xml:space="preserve"> in, Quit.</w:t>
      </w:r>
    </w:p>
    <w:p w14:paraId="5CB5A8E1"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2. Main Dashboard: Dark-themed window. Left panel: Drag-and-drop zone, Encrypt/Decrypt buttons, progress bar, sandbox file list. Right panel: Security status, session logs, USB free space.</w:t>
      </w:r>
    </w:p>
    <w:p w14:paraId="401CB59A"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xml:space="preserve">3. File Explorer: Tree view of USB directories and a list view of files, allowing selection </w:t>
      </w:r>
      <w:proofErr w:type="gramStart"/>
      <w:r>
        <w:rPr>
          <w:rFonts w:ascii="Times" w:eastAsia="Times" w:hAnsi="Times" w:cs="Times"/>
          <w:sz w:val="24"/>
          <w:szCs w:val="24"/>
          <w:lang w:bidi="ar-JO"/>
        </w:rPr>
        <w:t>of .</w:t>
      </w:r>
      <w:proofErr w:type="spellStart"/>
      <w:r>
        <w:rPr>
          <w:rFonts w:ascii="Times" w:eastAsia="Times" w:hAnsi="Times" w:cs="Times"/>
          <w:sz w:val="24"/>
          <w:szCs w:val="24"/>
          <w:lang w:bidi="ar-JO"/>
        </w:rPr>
        <w:t>sffs</w:t>
      </w:r>
      <w:proofErr w:type="spellEnd"/>
      <w:proofErr w:type="gramEnd"/>
      <w:r>
        <w:rPr>
          <w:rFonts w:ascii="Times" w:eastAsia="Times" w:hAnsi="Times" w:cs="Times"/>
          <w:sz w:val="24"/>
          <w:szCs w:val="24"/>
          <w:lang w:bidi="ar-JO"/>
        </w:rPr>
        <w:t xml:space="preserve"> or plain files.</w:t>
      </w:r>
    </w:p>
    <w:p w14:paraId="286FA412"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4. Entropy Collection Dialog: Progress bar and instructions to move mouse randomly before encryption.</w:t>
      </w:r>
    </w:p>
    <w:p w14:paraId="5DF6192F" w14:textId="77777777" w:rsidR="00F61858" w:rsidRDefault="00AA759F" w:rsidP="00F61858">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5. Emergency Lock Alert: (Simulated) Popup indicating that a debugger was detected and the system is locking down.</w:t>
      </w:r>
    </w:p>
    <w:p w14:paraId="45310753" w14:textId="77777777" w:rsidR="00F61858" w:rsidRDefault="00F61858"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04F2E089" w14:textId="77777777" w:rsidR="00AA759F" w:rsidRDefault="00AA759F" w:rsidP="00AA759F">
      <w:pPr>
        <w:pStyle w:val="Heading2"/>
        <w:numPr>
          <w:ilvl w:val="1"/>
          <w:numId w:val="36"/>
        </w:numPr>
        <w:tabs>
          <w:tab w:val="num" w:pos="1440"/>
        </w:tabs>
        <w:ind w:left="1440" w:hanging="360"/>
        <w:rPr>
          <w:rFonts w:eastAsia="Times"/>
          <w:lang w:bidi="ar-JO"/>
        </w:rPr>
      </w:pPr>
      <w:bookmarkStart w:id="33" w:name="__RefHeading___Toc86010530"/>
      <w:bookmarkStart w:id="34" w:name="_Toc230377391"/>
      <w:bookmarkEnd w:id="33"/>
      <w:r>
        <w:rPr>
          <w:rFonts w:eastAsia="Times"/>
          <w:lang w:bidi="ar-JO"/>
        </w:rPr>
        <w:t>Important code fragments</w:t>
      </w:r>
      <w:bookmarkEnd w:id="34"/>
    </w:p>
    <w:p w14:paraId="749C9207" w14:textId="77777777" w:rsidR="00F61858" w:rsidRDefault="00F61858" w:rsidP="00F61858">
      <w:pPr>
        <w:rPr>
          <w:lang w:bidi="ar-JO"/>
        </w:rPr>
      </w:pPr>
      <w:r>
        <w:t>The following code fragments illustrate the core security routines of SFFS.</w:t>
      </w:r>
    </w:p>
    <w:p w14:paraId="359B0177" w14:textId="019B6CFB" w:rsidR="00F61858" w:rsidRDefault="00F61858" w:rsidP="00F61858">
      <w:pPr>
        <w:rPr>
          <w:lang w:bidi="ar-JO"/>
        </w:rPr>
      </w:pPr>
    </w:p>
    <w:p w14:paraId="169413DD" w14:textId="42B091AE" w:rsidR="00F61858" w:rsidRDefault="00000000" w:rsidP="00F61858">
      <w:pPr>
        <w:rPr>
          <w:lang w:bidi="ar-JO"/>
        </w:rPr>
      </w:pPr>
      <w:r>
        <w:rPr>
          <w:noProof/>
          <w:lang w:bidi="ar-JO"/>
        </w:rPr>
        <w:pict w14:anchorId="4D117EE2">
          <v:shape id="_x0000_s2067" type="#_x0000_t75" style="position:absolute;margin-left:-.1pt;margin-top:.3pt;width:356.8pt;height:139.3pt;z-index:251662336;mso-wrap-distance-left:0;mso-wrap-distance-right:0" o:allowincell="f" filled="t">
            <v:fill color2="black"/>
            <v:imagedata r:id="rId25" o:title="" croptop="-46f" cropbottom="-46f" cropleft="-18f" cropright="-18f"/>
            <w10:wrap type="topAndBottom" side="largest"/>
          </v:shape>
        </w:pict>
      </w:r>
    </w:p>
    <w:p w14:paraId="49CAD2C3" w14:textId="5595052C" w:rsidR="00F61858" w:rsidRDefault="00F61858" w:rsidP="00F61858">
      <w:pPr>
        <w:rPr>
          <w:lang w:bidi="ar-JO"/>
        </w:rPr>
      </w:pPr>
      <w:proofErr w:type="gramStart"/>
      <w:r>
        <w:t>Listing</w:t>
      </w:r>
      <w:proofErr w:type="gramEnd"/>
      <w:r>
        <w:t xml:space="preserve"> 1 (above): </w:t>
      </w:r>
      <w:proofErr w:type="spellStart"/>
      <w:proofErr w:type="gramStart"/>
      <w:r>
        <w:t>encryptFile</w:t>
      </w:r>
      <w:proofErr w:type="spellEnd"/>
      <w:r>
        <w:t>(</w:t>
      </w:r>
      <w:proofErr w:type="gramEnd"/>
      <w:r>
        <w:t>) enforces a 32-byte (256-bit) AES key before performing AES-256-GCM encryption (code1/f02_encrypt_file.py).</w:t>
      </w:r>
    </w:p>
    <w:p w14:paraId="2F8B7698" w14:textId="50F4581A" w:rsidR="00FE37B0" w:rsidRDefault="00000000" w:rsidP="00F61858">
      <w:r>
        <w:pict w14:anchorId="333D7806">
          <v:shape id="_x0000_s2059" type="#_x0000_t75" style="position:absolute;margin-left:-.1pt;margin-top:7.25pt;width:382.5pt;height:102.1pt;z-index:251655168;mso-wrap-distance-left:0;mso-wrap-distance-right:0" o:allowincell="f" filled="t">
            <v:fill color2="black"/>
            <v:imagedata r:id="rId26" o:title="" croptop="-53f" cropbottom="-53f" cropleft="-14f" cropright="-14f"/>
            <w10:wrap type="topAndBottom" side="largest"/>
          </v:shape>
        </w:pict>
      </w:r>
    </w:p>
    <w:p w14:paraId="050455A4" w14:textId="1B2B14AF" w:rsidR="00F61858" w:rsidRDefault="00F61858" w:rsidP="00F61858">
      <w:pPr>
        <w:rPr>
          <w:lang w:bidi="ar-JO"/>
        </w:rPr>
      </w:pPr>
      <w:r>
        <w:lastRenderedPageBreak/>
        <w:t xml:space="preserve">Listings 2–4 (below): </w:t>
      </w:r>
      <w:proofErr w:type="spellStart"/>
      <w:r>
        <w:t>secureMemoryWipe</w:t>
      </w:r>
      <w:proofErr w:type="spellEnd"/>
      <w:r>
        <w:t xml:space="preserve">() rejects immutable types so sensitive buffers are always wipeable (code2/f08); Argon2id password hashing uses </w:t>
      </w:r>
      <w:proofErr w:type="spellStart"/>
      <w:r>
        <w:t>time_cost</w:t>
      </w:r>
      <w:proofErr w:type="spellEnd"/>
      <w:r>
        <w:t xml:space="preserve">=3, </w:t>
      </w:r>
      <w:proofErr w:type="spellStart"/>
      <w:r>
        <w:t>memory_cost</w:t>
      </w:r>
      <w:proofErr w:type="spellEnd"/>
      <w:r>
        <w:t>=65536, parallelism=4 with an immediate password wipe (code2/f09); and the login path enforces account lockout before a constant-time verification (code2/f09).</w:t>
      </w:r>
    </w:p>
    <w:p w14:paraId="12561D0B" w14:textId="77777777" w:rsidR="00F61858" w:rsidRDefault="00F61858" w:rsidP="00F61858">
      <w:pPr>
        <w:rPr>
          <w:lang w:bidi="ar-JO"/>
        </w:rPr>
      </w:pPr>
    </w:p>
    <w:p w14:paraId="0CA4E5C6" w14:textId="118DE608" w:rsidR="00F61858" w:rsidRDefault="00000000" w:rsidP="00F61858">
      <w:pPr>
        <w:rPr>
          <w:lang w:bidi="ar-JO"/>
        </w:rPr>
      </w:pPr>
      <w:r>
        <w:pict w14:anchorId="1B2BAEBD">
          <v:shape id="_x0000_s2061" type="#_x0000_t75" style="position:absolute;margin-left:2.55pt;margin-top:170pt;width:382.5pt;height:254.1pt;z-index:251657216;mso-wrap-distance-left:0;mso-wrap-distance-right:0" o:allowincell="f" filled="t">
            <v:fill color2="black"/>
            <v:imagedata r:id="rId27" o:title="" croptop="-21f" cropbottom="-21f" cropleft="-14f" cropright="-14f"/>
            <w10:wrap type="topAndBottom" side="largest"/>
          </v:shape>
        </w:pict>
      </w:r>
      <w:r>
        <w:pict w14:anchorId="58324270">
          <v:shape id="_x0000_s2060" type="#_x0000_t75" style="position:absolute;margin-left:2.05pt;margin-top:2.3pt;width:382.5pt;height:150.45pt;z-index:251656192;mso-wrap-distance-left:0;mso-wrap-distance-right:0" o:allowincell="f" filled="t">
            <v:fill color2="black"/>
            <v:imagedata r:id="rId28" o:title="" croptop="-36f" cropbottom="-36f" cropleft="-14f" cropright="-14f"/>
            <w10:wrap type="topAndBottom" side="largest"/>
          </v:shape>
        </w:pict>
      </w:r>
    </w:p>
    <w:p w14:paraId="2D0F87F1" w14:textId="4F58825C" w:rsidR="00F61858" w:rsidRDefault="00F61858" w:rsidP="00F61858">
      <w:pPr>
        <w:rPr>
          <w:lang w:bidi="ar-JO"/>
        </w:rPr>
      </w:pPr>
    </w:p>
    <w:p w14:paraId="47DEE611" w14:textId="77777777" w:rsidR="00F61858" w:rsidRPr="00F61858" w:rsidRDefault="00F61858" w:rsidP="00F61858">
      <w:pPr>
        <w:rPr>
          <w:lang w:bidi="ar-JO"/>
        </w:rPr>
      </w:pPr>
    </w:p>
    <w:p w14:paraId="4D2CF8E2" w14:textId="587C9BE0"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5154E6B8" w14:textId="1E238F78"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17BA513D" w14:textId="77777777" w:rsidR="00FE37B0" w:rsidRDefault="00FE37B0"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520BA53C" w14:textId="77777777" w:rsidR="00FE37B0" w:rsidRDefault="00FE37B0"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4123FAE8" w14:textId="5FB95B4E"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1C5D7CDC" w14:textId="0F2CFE7B"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498BD0F3" w14:textId="77777777" w:rsidR="00AA759F" w:rsidRDefault="00AA759F" w:rsidP="00AA759F">
      <w:pPr>
        <w:pStyle w:val="Heading2"/>
        <w:numPr>
          <w:ilvl w:val="1"/>
          <w:numId w:val="36"/>
        </w:numPr>
        <w:tabs>
          <w:tab w:val="num" w:pos="1440"/>
        </w:tabs>
        <w:ind w:left="0" w:firstLine="0"/>
        <w:rPr>
          <w:rFonts w:eastAsia="Times"/>
          <w:lang w:bidi="ar-JO"/>
        </w:rPr>
      </w:pPr>
      <w:bookmarkStart w:id="35" w:name="__RefHeading___Toc86010531"/>
      <w:bookmarkStart w:id="36" w:name="_Toc230377392"/>
      <w:bookmarkEnd w:id="35"/>
      <w:r>
        <w:rPr>
          <w:rFonts w:ascii="Times" w:eastAsia="Times" w:hAnsi="Times" w:cs="Times"/>
          <w:sz w:val="24"/>
          <w:szCs w:val="24"/>
          <w:lang w:bidi="ar-JO"/>
        </w:rPr>
        <w:lastRenderedPageBreak/>
        <w:t xml:space="preserve">List of </w:t>
      </w:r>
      <w:proofErr w:type="gramStart"/>
      <w:r>
        <w:rPr>
          <w:rFonts w:ascii="Times" w:eastAsia="Times" w:hAnsi="Times" w:cs="Times"/>
          <w:sz w:val="24"/>
          <w:szCs w:val="24"/>
          <w:lang w:bidi="ar-JO"/>
        </w:rPr>
        <w:t>Non-Implemented</w:t>
      </w:r>
      <w:proofErr w:type="gramEnd"/>
      <w:r>
        <w:rPr>
          <w:rFonts w:ascii="Times" w:eastAsia="Times" w:hAnsi="Times" w:cs="Times"/>
          <w:sz w:val="24"/>
          <w:szCs w:val="24"/>
          <w:lang w:bidi="ar-JO"/>
        </w:rPr>
        <w:t xml:space="preserve"> requirements and reasons</w:t>
      </w:r>
      <w:bookmarkEnd w:id="36"/>
    </w:p>
    <w:p w14:paraId="13DBC9A1" w14:textId="77777777" w:rsidR="00AA759F" w:rsidRDefault="00AA759F" w:rsidP="00AA759F">
      <w:pPr>
        <w:widowControl/>
        <w:autoSpaceDE/>
        <w:ind w:left="180"/>
        <w:rPr>
          <w:rFonts w:eastAsia="Times"/>
          <w:lang w:bidi="ar-JO"/>
        </w:rPr>
      </w:pPr>
    </w:p>
    <w:p w14:paraId="71D2E6AC"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Full Cloud Sync (Auto-sync): Implemented as manual upload/download via Google Drive API. Automatic background sync was deferred due to complexity and potential security risks of background network calls.</w:t>
      </w:r>
    </w:p>
    <w:p w14:paraId="42E855BC"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C++ or Java Backend Modules: The project remained pure Python for portability and ease of integration across student modules.</w:t>
      </w:r>
    </w:p>
    <w:p w14:paraId="662DF3DF"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Self-Hosted GitLab Option: Not implemented; GitHub was sufficient for the project scale.</w:t>
      </w:r>
    </w:p>
    <w:p w14:paraId="0BF1A568"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xml:space="preserve">- Linux </w:t>
      </w:r>
      <w:proofErr w:type="spellStart"/>
      <w:r>
        <w:rPr>
          <w:rFonts w:ascii="Times" w:eastAsia="Times" w:hAnsi="Times" w:cs="Times"/>
          <w:sz w:val="24"/>
          <w:szCs w:val="24"/>
          <w:lang w:bidi="ar-JO"/>
        </w:rPr>
        <w:t>AppArmor</w:t>
      </w:r>
      <w:proofErr w:type="spellEnd"/>
      <w:r>
        <w:rPr>
          <w:rFonts w:ascii="Times" w:eastAsia="Times" w:hAnsi="Times" w:cs="Times"/>
          <w:sz w:val="24"/>
          <w:szCs w:val="24"/>
          <w:lang w:bidi="ar-JO"/>
        </w:rPr>
        <w:t xml:space="preserve"> Profile Auto-Install: Provided as a helper script (code2/</w:t>
      </w:r>
      <w:proofErr w:type="spellStart"/>
      <w:r>
        <w:rPr>
          <w:rFonts w:ascii="Times" w:eastAsia="Times" w:hAnsi="Times" w:cs="Times"/>
          <w:sz w:val="24"/>
          <w:szCs w:val="24"/>
          <w:lang w:bidi="ar-JO"/>
        </w:rPr>
        <w:t>apparmor</w:t>
      </w:r>
      <w:proofErr w:type="spellEnd"/>
      <w:r>
        <w:rPr>
          <w:rFonts w:ascii="Times" w:eastAsia="Times" w:hAnsi="Times" w:cs="Times"/>
          <w:sz w:val="24"/>
          <w:szCs w:val="24"/>
          <w:lang w:bidi="ar-JO"/>
        </w:rPr>
        <w:t>/install_apparmor_profile.sh) but not integrated into the main application due to required root privileges.</w:t>
      </w:r>
    </w:p>
    <w:p w14:paraId="50632FC4" w14:textId="77777777" w:rsidR="00F61858" w:rsidRDefault="00F61858" w:rsidP="00F61858">
      <w:pPr>
        <w:pStyle w:val="Heading1"/>
        <w:numPr>
          <w:ilvl w:val="0"/>
          <w:numId w:val="0"/>
        </w:numPr>
      </w:pPr>
      <w:r>
        <w:t>Chapter 5: System Evaluation System Testing</w:t>
      </w:r>
    </w:p>
    <w:p w14:paraId="082C59C2" w14:textId="77777777" w:rsidR="00AA759F" w:rsidRDefault="00AA759F" w:rsidP="00AA759F">
      <w:pPr>
        <w:widowControl/>
        <w:tabs>
          <w:tab w:val="left" w:pos="851"/>
        </w:tabs>
        <w:autoSpaceDE/>
        <w:spacing w:before="120" w:after="120" w:line="360" w:lineRule="auto"/>
        <w:ind w:left="567"/>
        <w:jc w:val="both"/>
      </w:pPr>
    </w:p>
    <w:tbl>
      <w:tblPr>
        <w:tblW w:w="9747" w:type="dxa"/>
        <w:tblInd w:w="-1310" w:type="dxa"/>
        <w:tblLayout w:type="fixed"/>
        <w:tblLook w:val="0000" w:firstRow="0" w:lastRow="0" w:firstColumn="0" w:lastColumn="0" w:noHBand="0" w:noVBand="0"/>
      </w:tblPr>
      <w:tblGrid>
        <w:gridCol w:w="2705"/>
        <w:gridCol w:w="2687"/>
        <w:gridCol w:w="1594"/>
        <w:gridCol w:w="1901"/>
        <w:gridCol w:w="860"/>
      </w:tblGrid>
      <w:tr w:rsidR="00AA759F" w14:paraId="377BC1A9" w14:textId="77777777" w:rsidTr="00F61858">
        <w:tc>
          <w:tcPr>
            <w:tcW w:w="2705" w:type="dxa"/>
            <w:tcBorders>
              <w:top w:val="single" w:sz="6" w:space="0" w:color="000000"/>
              <w:left w:val="single" w:sz="6" w:space="0" w:color="000000"/>
              <w:bottom w:val="single" w:sz="6" w:space="0" w:color="000000"/>
              <w:right w:val="single" w:sz="6" w:space="0" w:color="000000"/>
            </w:tcBorders>
            <w:shd w:val="clear" w:color="auto" w:fill="000000"/>
          </w:tcPr>
          <w:p w14:paraId="287C1C01" w14:textId="77777777" w:rsidR="00AA759F" w:rsidRDefault="00AA759F">
            <w:pPr>
              <w:widowControl/>
              <w:autoSpaceDE/>
              <w:jc w:val="center"/>
            </w:pPr>
            <w:bookmarkStart w:id="37" w:name="__RefHeading___Toc86010535"/>
            <w:bookmarkEnd w:id="37"/>
            <w:r>
              <w:rPr>
                <w:b/>
                <w:bCs/>
                <w:sz w:val="24"/>
                <w:szCs w:val="24"/>
                <w:lang w:val="en-GB" w:eastAsia="en-GB"/>
              </w:rPr>
              <w:t>Test Case</w:t>
            </w:r>
          </w:p>
        </w:tc>
        <w:tc>
          <w:tcPr>
            <w:tcW w:w="2687" w:type="dxa"/>
            <w:tcBorders>
              <w:top w:val="single" w:sz="6" w:space="0" w:color="000000"/>
              <w:left w:val="single" w:sz="6" w:space="0" w:color="000000"/>
              <w:bottom w:val="single" w:sz="6" w:space="0" w:color="000000"/>
              <w:right w:val="single" w:sz="6" w:space="0" w:color="000000"/>
            </w:tcBorders>
            <w:shd w:val="clear" w:color="auto" w:fill="000000"/>
          </w:tcPr>
          <w:p w14:paraId="3C4B1281" w14:textId="77777777" w:rsidR="00AA759F" w:rsidRDefault="00AA759F">
            <w:pPr>
              <w:widowControl/>
              <w:autoSpaceDE/>
              <w:jc w:val="center"/>
            </w:pPr>
            <w:r>
              <w:rPr>
                <w:b/>
                <w:bCs/>
                <w:sz w:val="24"/>
                <w:szCs w:val="24"/>
                <w:lang w:val="en-GB" w:eastAsia="en-GB"/>
              </w:rPr>
              <w:t>Procedure</w:t>
            </w:r>
          </w:p>
        </w:tc>
        <w:tc>
          <w:tcPr>
            <w:tcW w:w="1594" w:type="dxa"/>
            <w:tcBorders>
              <w:top w:val="single" w:sz="6" w:space="0" w:color="000000"/>
              <w:left w:val="single" w:sz="6" w:space="0" w:color="000000"/>
              <w:bottom w:val="single" w:sz="6" w:space="0" w:color="000000"/>
              <w:right w:val="single" w:sz="6" w:space="0" w:color="000000"/>
            </w:tcBorders>
            <w:shd w:val="clear" w:color="auto" w:fill="000000"/>
          </w:tcPr>
          <w:p w14:paraId="2711A4EC" w14:textId="77777777" w:rsidR="00AA759F" w:rsidRDefault="00AA759F">
            <w:pPr>
              <w:widowControl/>
              <w:autoSpaceDE/>
              <w:jc w:val="center"/>
            </w:pPr>
            <w:r>
              <w:rPr>
                <w:b/>
                <w:bCs/>
                <w:sz w:val="24"/>
                <w:szCs w:val="24"/>
                <w:lang w:val="en-GB" w:eastAsia="en-GB"/>
              </w:rPr>
              <w:t>Expected Result</w:t>
            </w:r>
          </w:p>
        </w:tc>
        <w:tc>
          <w:tcPr>
            <w:tcW w:w="1901" w:type="dxa"/>
            <w:tcBorders>
              <w:top w:val="single" w:sz="6" w:space="0" w:color="000000"/>
              <w:left w:val="single" w:sz="6" w:space="0" w:color="000000"/>
              <w:bottom w:val="single" w:sz="6" w:space="0" w:color="000000"/>
              <w:right w:val="single" w:sz="6" w:space="0" w:color="000000"/>
            </w:tcBorders>
            <w:shd w:val="clear" w:color="auto" w:fill="000000"/>
          </w:tcPr>
          <w:p w14:paraId="6AF0C534" w14:textId="77777777" w:rsidR="00AA759F" w:rsidRDefault="00AA759F">
            <w:pPr>
              <w:widowControl/>
              <w:autoSpaceDE/>
              <w:jc w:val="center"/>
            </w:pPr>
            <w:r>
              <w:rPr>
                <w:b/>
                <w:bCs/>
                <w:sz w:val="24"/>
                <w:szCs w:val="24"/>
                <w:lang w:val="en-GB" w:eastAsia="en-GB"/>
              </w:rPr>
              <w:t>Actual Result</w:t>
            </w:r>
          </w:p>
        </w:tc>
        <w:tc>
          <w:tcPr>
            <w:tcW w:w="860" w:type="dxa"/>
            <w:tcBorders>
              <w:top w:val="single" w:sz="6" w:space="0" w:color="000000"/>
              <w:left w:val="single" w:sz="6" w:space="0" w:color="000000"/>
              <w:bottom w:val="single" w:sz="6" w:space="0" w:color="000000"/>
              <w:right w:val="single" w:sz="6" w:space="0" w:color="000000"/>
            </w:tcBorders>
            <w:shd w:val="clear" w:color="auto" w:fill="000000"/>
          </w:tcPr>
          <w:p w14:paraId="31CA4311" w14:textId="77777777" w:rsidR="00AA759F" w:rsidRDefault="00AA759F">
            <w:pPr>
              <w:widowControl/>
              <w:autoSpaceDE/>
              <w:jc w:val="center"/>
            </w:pPr>
            <w:r>
              <w:rPr>
                <w:b/>
                <w:bCs/>
                <w:sz w:val="24"/>
                <w:szCs w:val="24"/>
                <w:lang w:val="en-GB" w:eastAsia="en-GB"/>
              </w:rPr>
              <w:t>Status</w:t>
            </w:r>
          </w:p>
        </w:tc>
      </w:tr>
      <w:tr w:rsidR="00AA759F" w14:paraId="52964736"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21C14C1C" w14:textId="77777777" w:rsidR="00AA759F" w:rsidRDefault="00AA759F">
            <w:pPr>
              <w:widowControl/>
              <w:autoSpaceDE/>
            </w:pPr>
            <w:r>
              <w:rPr>
                <w:sz w:val="24"/>
                <w:szCs w:val="24"/>
                <w:lang w:val="en-GB" w:eastAsia="en-GB"/>
              </w:rPr>
              <w:t>TC1: User Registration</w:t>
            </w:r>
          </w:p>
        </w:tc>
        <w:tc>
          <w:tcPr>
            <w:tcW w:w="2687" w:type="dxa"/>
            <w:tcBorders>
              <w:top w:val="single" w:sz="6" w:space="0" w:color="000000"/>
              <w:left w:val="single" w:sz="6" w:space="0" w:color="000000"/>
              <w:bottom w:val="single" w:sz="6" w:space="0" w:color="000000"/>
              <w:right w:val="single" w:sz="6" w:space="0" w:color="000000"/>
            </w:tcBorders>
          </w:tcPr>
          <w:p w14:paraId="0F918E3D" w14:textId="77777777" w:rsidR="00AA759F" w:rsidRDefault="00AA759F">
            <w:pPr>
              <w:widowControl/>
              <w:autoSpaceDE/>
            </w:pPr>
            <w:r>
              <w:rPr>
                <w:sz w:val="24"/>
                <w:szCs w:val="24"/>
                <w:lang w:val="en-GB" w:eastAsia="en-GB"/>
              </w:rPr>
              <w:t>Enter new user with password "Test123!"</w:t>
            </w:r>
          </w:p>
        </w:tc>
        <w:tc>
          <w:tcPr>
            <w:tcW w:w="1594" w:type="dxa"/>
            <w:tcBorders>
              <w:top w:val="single" w:sz="6" w:space="0" w:color="000000"/>
              <w:left w:val="single" w:sz="6" w:space="0" w:color="000000"/>
              <w:bottom w:val="single" w:sz="6" w:space="0" w:color="000000"/>
              <w:right w:val="single" w:sz="6" w:space="0" w:color="000000"/>
            </w:tcBorders>
          </w:tcPr>
          <w:p w14:paraId="5E0A7940" w14:textId="77777777" w:rsidR="00AA759F" w:rsidRDefault="00AA759F">
            <w:pPr>
              <w:widowControl/>
              <w:autoSpaceDE/>
            </w:pPr>
            <w:r>
              <w:rPr>
                <w:sz w:val="24"/>
                <w:szCs w:val="24"/>
                <w:lang w:val="en-GB" w:eastAsia="en-GB"/>
              </w:rPr>
              <w:t>Success</w:t>
            </w:r>
          </w:p>
        </w:tc>
        <w:tc>
          <w:tcPr>
            <w:tcW w:w="1901" w:type="dxa"/>
            <w:tcBorders>
              <w:top w:val="single" w:sz="6" w:space="0" w:color="000000"/>
              <w:left w:val="single" w:sz="6" w:space="0" w:color="000000"/>
              <w:bottom w:val="single" w:sz="6" w:space="0" w:color="000000"/>
              <w:right w:val="single" w:sz="6" w:space="0" w:color="000000"/>
            </w:tcBorders>
          </w:tcPr>
          <w:p w14:paraId="52DA63D7" w14:textId="77777777" w:rsidR="00AA759F" w:rsidRDefault="00AA759F">
            <w:pPr>
              <w:widowControl/>
              <w:autoSpaceDE/>
            </w:pPr>
            <w:r>
              <w:rPr>
                <w:sz w:val="24"/>
                <w:szCs w:val="24"/>
                <w:lang w:val="en-GB" w:eastAsia="en-GB"/>
              </w:rPr>
              <w:t>Success</w:t>
            </w:r>
          </w:p>
        </w:tc>
        <w:tc>
          <w:tcPr>
            <w:tcW w:w="860" w:type="dxa"/>
            <w:tcBorders>
              <w:top w:val="single" w:sz="6" w:space="0" w:color="000000"/>
              <w:left w:val="single" w:sz="6" w:space="0" w:color="000000"/>
              <w:bottom w:val="single" w:sz="6" w:space="0" w:color="000000"/>
              <w:right w:val="single" w:sz="6" w:space="0" w:color="000000"/>
            </w:tcBorders>
          </w:tcPr>
          <w:p w14:paraId="1F3515E9" w14:textId="77777777" w:rsidR="00AA759F" w:rsidRDefault="00AA759F">
            <w:pPr>
              <w:widowControl/>
              <w:autoSpaceDE/>
            </w:pPr>
            <w:r>
              <w:rPr>
                <w:sz w:val="24"/>
                <w:szCs w:val="24"/>
                <w:lang w:val="en-GB" w:eastAsia="en-GB"/>
              </w:rPr>
              <w:t>Pass</w:t>
            </w:r>
          </w:p>
        </w:tc>
      </w:tr>
      <w:tr w:rsidR="00AA759F" w14:paraId="3BA472F4"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6A36CBF7" w14:textId="77777777" w:rsidR="00AA759F" w:rsidRDefault="00AA759F">
            <w:pPr>
              <w:widowControl/>
              <w:autoSpaceDE/>
            </w:pPr>
            <w:r>
              <w:rPr>
                <w:sz w:val="24"/>
                <w:szCs w:val="24"/>
                <w:lang w:val="en-GB" w:eastAsia="en-GB"/>
              </w:rPr>
              <w:t>TC2: Wrong Password Login</w:t>
            </w:r>
          </w:p>
        </w:tc>
        <w:tc>
          <w:tcPr>
            <w:tcW w:w="2687" w:type="dxa"/>
            <w:tcBorders>
              <w:top w:val="single" w:sz="6" w:space="0" w:color="000000"/>
              <w:left w:val="single" w:sz="6" w:space="0" w:color="000000"/>
              <w:bottom w:val="single" w:sz="6" w:space="0" w:color="000000"/>
              <w:right w:val="single" w:sz="6" w:space="0" w:color="000000"/>
            </w:tcBorders>
          </w:tcPr>
          <w:p w14:paraId="533BAB68" w14:textId="77777777" w:rsidR="00AA759F" w:rsidRDefault="00AA759F">
            <w:pPr>
              <w:widowControl/>
              <w:autoSpaceDE/>
            </w:pPr>
            <w:r>
              <w:rPr>
                <w:sz w:val="24"/>
                <w:szCs w:val="24"/>
                <w:lang w:val="en-GB" w:eastAsia="en-GB"/>
              </w:rPr>
              <w:t>Enter correct username, wrong password</w:t>
            </w:r>
          </w:p>
        </w:tc>
        <w:tc>
          <w:tcPr>
            <w:tcW w:w="1594" w:type="dxa"/>
            <w:tcBorders>
              <w:top w:val="single" w:sz="6" w:space="0" w:color="000000"/>
              <w:left w:val="single" w:sz="6" w:space="0" w:color="000000"/>
              <w:bottom w:val="single" w:sz="6" w:space="0" w:color="000000"/>
              <w:right w:val="single" w:sz="6" w:space="0" w:color="000000"/>
            </w:tcBorders>
          </w:tcPr>
          <w:p w14:paraId="332B851B" w14:textId="77777777" w:rsidR="00AA759F" w:rsidRDefault="00AA759F">
            <w:pPr>
              <w:widowControl/>
              <w:autoSpaceDE/>
            </w:pPr>
            <w:r>
              <w:rPr>
                <w:sz w:val="24"/>
                <w:szCs w:val="24"/>
                <w:lang w:val="en-GB" w:eastAsia="en-GB"/>
              </w:rPr>
              <w:t>Failure, failed attempts increment</w:t>
            </w:r>
          </w:p>
        </w:tc>
        <w:tc>
          <w:tcPr>
            <w:tcW w:w="1901" w:type="dxa"/>
            <w:tcBorders>
              <w:top w:val="single" w:sz="6" w:space="0" w:color="000000"/>
              <w:left w:val="single" w:sz="6" w:space="0" w:color="000000"/>
              <w:bottom w:val="single" w:sz="6" w:space="0" w:color="000000"/>
              <w:right w:val="single" w:sz="6" w:space="0" w:color="000000"/>
            </w:tcBorders>
          </w:tcPr>
          <w:p w14:paraId="279E2BDC" w14:textId="77777777" w:rsidR="00AA759F" w:rsidRDefault="00AA759F">
            <w:pPr>
              <w:widowControl/>
              <w:autoSpaceDE/>
            </w:pPr>
            <w:r>
              <w:rPr>
                <w:sz w:val="24"/>
                <w:szCs w:val="24"/>
                <w:lang w:val="en-GB" w:eastAsia="en-GB"/>
              </w:rPr>
              <w:t>Failure, attempts=1</w:t>
            </w:r>
          </w:p>
        </w:tc>
        <w:tc>
          <w:tcPr>
            <w:tcW w:w="860" w:type="dxa"/>
            <w:tcBorders>
              <w:top w:val="single" w:sz="6" w:space="0" w:color="000000"/>
              <w:left w:val="single" w:sz="6" w:space="0" w:color="000000"/>
              <w:bottom w:val="single" w:sz="6" w:space="0" w:color="000000"/>
              <w:right w:val="single" w:sz="6" w:space="0" w:color="000000"/>
            </w:tcBorders>
          </w:tcPr>
          <w:p w14:paraId="7A056299" w14:textId="77777777" w:rsidR="00AA759F" w:rsidRDefault="00AA759F">
            <w:pPr>
              <w:widowControl/>
              <w:autoSpaceDE/>
            </w:pPr>
            <w:r>
              <w:rPr>
                <w:sz w:val="24"/>
                <w:szCs w:val="24"/>
                <w:lang w:val="en-GB" w:eastAsia="en-GB"/>
              </w:rPr>
              <w:t>Pass</w:t>
            </w:r>
          </w:p>
        </w:tc>
      </w:tr>
      <w:tr w:rsidR="00AA759F" w14:paraId="048232D9"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2EDADFB8" w14:textId="77777777" w:rsidR="00AA759F" w:rsidRDefault="00AA759F">
            <w:pPr>
              <w:widowControl/>
              <w:autoSpaceDE/>
            </w:pPr>
            <w:r>
              <w:rPr>
                <w:sz w:val="24"/>
                <w:szCs w:val="24"/>
                <w:lang w:val="en-GB" w:eastAsia="en-GB"/>
              </w:rPr>
              <w:t>TC3: Account Lockout</w:t>
            </w:r>
          </w:p>
        </w:tc>
        <w:tc>
          <w:tcPr>
            <w:tcW w:w="2687" w:type="dxa"/>
            <w:tcBorders>
              <w:top w:val="single" w:sz="6" w:space="0" w:color="000000"/>
              <w:left w:val="single" w:sz="6" w:space="0" w:color="000000"/>
              <w:bottom w:val="single" w:sz="6" w:space="0" w:color="000000"/>
              <w:right w:val="single" w:sz="6" w:space="0" w:color="000000"/>
            </w:tcBorders>
          </w:tcPr>
          <w:p w14:paraId="1DC570F5" w14:textId="77777777" w:rsidR="00AA759F" w:rsidRDefault="00AA759F">
            <w:pPr>
              <w:widowControl/>
              <w:autoSpaceDE/>
            </w:pPr>
            <w:r>
              <w:rPr>
                <w:sz w:val="24"/>
                <w:szCs w:val="24"/>
                <w:lang w:val="en-GB" w:eastAsia="en-GB"/>
              </w:rPr>
              <w:t>Fail 5 times consecutively</w:t>
            </w:r>
          </w:p>
        </w:tc>
        <w:tc>
          <w:tcPr>
            <w:tcW w:w="1594" w:type="dxa"/>
            <w:tcBorders>
              <w:top w:val="single" w:sz="6" w:space="0" w:color="000000"/>
              <w:left w:val="single" w:sz="6" w:space="0" w:color="000000"/>
              <w:bottom w:val="single" w:sz="6" w:space="0" w:color="000000"/>
              <w:right w:val="single" w:sz="6" w:space="0" w:color="000000"/>
            </w:tcBorders>
          </w:tcPr>
          <w:p w14:paraId="3A8B3C0C" w14:textId="77777777" w:rsidR="00AA759F" w:rsidRDefault="00AA759F">
            <w:pPr>
              <w:widowControl/>
              <w:autoSpaceDE/>
            </w:pPr>
            <w:r>
              <w:rPr>
                <w:sz w:val="24"/>
                <w:szCs w:val="24"/>
                <w:lang w:val="en-GB" w:eastAsia="en-GB"/>
              </w:rPr>
              <w:t>Account locked for 30+ seconds</w:t>
            </w:r>
          </w:p>
        </w:tc>
        <w:tc>
          <w:tcPr>
            <w:tcW w:w="1901" w:type="dxa"/>
            <w:tcBorders>
              <w:top w:val="single" w:sz="6" w:space="0" w:color="000000"/>
              <w:left w:val="single" w:sz="6" w:space="0" w:color="000000"/>
              <w:bottom w:val="single" w:sz="6" w:space="0" w:color="000000"/>
              <w:right w:val="single" w:sz="6" w:space="0" w:color="000000"/>
            </w:tcBorders>
          </w:tcPr>
          <w:p w14:paraId="0A8B786C" w14:textId="77777777" w:rsidR="00AA759F" w:rsidRDefault="00AA759F">
            <w:pPr>
              <w:widowControl/>
              <w:autoSpaceDE/>
            </w:pPr>
            <w:r>
              <w:rPr>
                <w:sz w:val="24"/>
                <w:szCs w:val="24"/>
                <w:lang w:val="en-GB" w:eastAsia="en-GB"/>
              </w:rPr>
              <w:t>Locked until timestamp</w:t>
            </w:r>
          </w:p>
        </w:tc>
        <w:tc>
          <w:tcPr>
            <w:tcW w:w="860" w:type="dxa"/>
            <w:tcBorders>
              <w:top w:val="single" w:sz="6" w:space="0" w:color="000000"/>
              <w:left w:val="single" w:sz="6" w:space="0" w:color="000000"/>
              <w:bottom w:val="single" w:sz="6" w:space="0" w:color="000000"/>
              <w:right w:val="single" w:sz="6" w:space="0" w:color="000000"/>
            </w:tcBorders>
          </w:tcPr>
          <w:p w14:paraId="23977578" w14:textId="77777777" w:rsidR="00AA759F" w:rsidRDefault="00AA759F">
            <w:pPr>
              <w:widowControl/>
              <w:autoSpaceDE/>
            </w:pPr>
            <w:r>
              <w:rPr>
                <w:sz w:val="24"/>
                <w:szCs w:val="24"/>
                <w:lang w:val="en-GB" w:eastAsia="en-GB"/>
              </w:rPr>
              <w:t>Pass</w:t>
            </w:r>
          </w:p>
        </w:tc>
      </w:tr>
      <w:tr w:rsidR="00AA759F" w14:paraId="7EF21FB7"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11E54F6E" w14:textId="77777777" w:rsidR="00AA759F" w:rsidRDefault="00AA759F">
            <w:pPr>
              <w:widowControl/>
              <w:autoSpaceDE/>
            </w:pPr>
            <w:r>
              <w:rPr>
                <w:sz w:val="24"/>
                <w:szCs w:val="24"/>
                <w:lang w:val="en-GB" w:eastAsia="en-GB"/>
              </w:rPr>
              <w:t>TC4: File Encryption</w:t>
            </w:r>
          </w:p>
        </w:tc>
        <w:tc>
          <w:tcPr>
            <w:tcW w:w="2687" w:type="dxa"/>
            <w:tcBorders>
              <w:top w:val="single" w:sz="6" w:space="0" w:color="000000"/>
              <w:left w:val="single" w:sz="6" w:space="0" w:color="000000"/>
              <w:bottom w:val="single" w:sz="6" w:space="0" w:color="000000"/>
              <w:right w:val="single" w:sz="6" w:space="0" w:color="000000"/>
            </w:tcBorders>
          </w:tcPr>
          <w:p w14:paraId="2524E2F7" w14:textId="77777777" w:rsidR="00AA759F" w:rsidRDefault="00AA759F">
            <w:pPr>
              <w:widowControl/>
              <w:autoSpaceDE/>
            </w:pPr>
            <w:r>
              <w:rPr>
                <w:sz w:val="24"/>
                <w:szCs w:val="24"/>
                <w:lang w:val="en-GB" w:eastAsia="en-GB"/>
              </w:rPr>
              <w:t>Drag test.txt to dashboard, click Encrypt</w:t>
            </w:r>
          </w:p>
        </w:tc>
        <w:tc>
          <w:tcPr>
            <w:tcW w:w="1594" w:type="dxa"/>
            <w:tcBorders>
              <w:top w:val="single" w:sz="6" w:space="0" w:color="000000"/>
              <w:left w:val="single" w:sz="6" w:space="0" w:color="000000"/>
              <w:bottom w:val="single" w:sz="6" w:space="0" w:color="000000"/>
              <w:right w:val="single" w:sz="6" w:space="0" w:color="000000"/>
            </w:tcBorders>
          </w:tcPr>
          <w:p w14:paraId="1323D375" w14:textId="77777777" w:rsidR="00AA759F" w:rsidRDefault="00AA759F">
            <w:pPr>
              <w:widowControl/>
              <w:autoSpaceDE/>
            </w:pPr>
            <w:r>
              <w:rPr>
                <w:sz w:val="24"/>
                <w:szCs w:val="24"/>
                <w:lang w:val="en-GB" w:eastAsia="en-GB"/>
              </w:rPr>
              <w:t xml:space="preserve">Creates </w:t>
            </w:r>
            <w:proofErr w:type="spellStart"/>
            <w:proofErr w:type="gramStart"/>
            <w:r>
              <w:rPr>
                <w:sz w:val="24"/>
                <w:szCs w:val="24"/>
                <w:lang w:val="en-GB" w:eastAsia="en-GB"/>
              </w:rPr>
              <w:t>test.sffs</w:t>
            </w:r>
            <w:proofErr w:type="spellEnd"/>
            <w:proofErr w:type="gramEnd"/>
            <w:r>
              <w:rPr>
                <w:sz w:val="24"/>
                <w:szCs w:val="24"/>
                <w:lang w:val="en-GB" w:eastAsia="en-GB"/>
              </w:rPr>
              <w:t xml:space="preserve"> and wrap entry</w:t>
            </w:r>
          </w:p>
        </w:tc>
        <w:tc>
          <w:tcPr>
            <w:tcW w:w="1901" w:type="dxa"/>
            <w:tcBorders>
              <w:top w:val="single" w:sz="6" w:space="0" w:color="000000"/>
              <w:left w:val="single" w:sz="6" w:space="0" w:color="000000"/>
              <w:bottom w:val="single" w:sz="6" w:space="0" w:color="000000"/>
              <w:right w:val="single" w:sz="6" w:space="0" w:color="000000"/>
            </w:tcBorders>
          </w:tcPr>
          <w:p w14:paraId="6073EC0B" w14:textId="77777777" w:rsidR="00AA759F" w:rsidRDefault="00AA759F">
            <w:pPr>
              <w:widowControl/>
              <w:autoSpaceDE/>
            </w:pPr>
            <w:proofErr w:type="spellStart"/>
            <w:proofErr w:type="gramStart"/>
            <w:r>
              <w:rPr>
                <w:sz w:val="24"/>
                <w:szCs w:val="24"/>
                <w:lang w:val="en-GB" w:eastAsia="en-GB"/>
              </w:rPr>
              <w:t>test.sffs</w:t>
            </w:r>
            <w:proofErr w:type="spellEnd"/>
            <w:proofErr w:type="gramEnd"/>
            <w:r>
              <w:rPr>
                <w:sz w:val="24"/>
                <w:szCs w:val="24"/>
                <w:lang w:val="en-GB" w:eastAsia="en-GB"/>
              </w:rPr>
              <w:t xml:space="preserve"> created</w:t>
            </w:r>
          </w:p>
        </w:tc>
        <w:tc>
          <w:tcPr>
            <w:tcW w:w="860" w:type="dxa"/>
            <w:tcBorders>
              <w:top w:val="single" w:sz="6" w:space="0" w:color="000000"/>
              <w:left w:val="single" w:sz="6" w:space="0" w:color="000000"/>
              <w:bottom w:val="single" w:sz="6" w:space="0" w:color="000000"/>
              <w:right w:val="single" w:sz="6" w:space="0" w:color="000000"/>
            </w:tcBorders>
          </w:tcPr>
          <w:p w14:paraId="5A335935" w14:textId="77777777" w:rsidR="00AA759F" w:rsidRDefault="00AA759F">
            <w:pPr>
              <w:widowControl/>
              <w:autoSpaceDE/>
            </w:pPr>
            <w:r>
              <w:rPr>
                <w:sz w:val="24"/>
                <w:szCs w:val="24"/>
                <w:lang w:val="en-GB" w:eastAsia="en-GB"/>
              </w:rPr>
              <w:t>Pass</w:t>
            </w:r>
          </w:p>
        </w:tc>
      </w:tr>
      <w:tr w:rsidR="00AA759F" w14:paraId="373FA10F"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29B7AB0A" w14:textId="77777777" w:rsidR="00AA759F" w:rsidRDefault="00AA759F">
            <w:pPr>
              <w:widowControl/>
              <w:autoSpaceDE/>
            </w:pPr>
            <w:r>
              <w:rPr>
                <w:sz w:val="24"/>
                <w:szCs w:val="24"/>
                <w:lang w:val="en-GB" w:eastAsia="en-GB"/>
              </w:rPr>
              <w:t>TC5: Decryption (Sandbox)</w:t>
            </w:r>
          </w:p>
        </w:tc>
        <w:tc>
          <w:tcPr>
            <w:tcW w:w="2687" w:type="dxa"/>
            <w:tcBorders>
              <w:top w:val="single" w:sz="6" w:space="0" w:color="000000"/>
              <w:left w:val="single" w:sz="6" w:space="0" w:color="000000"/>
              <w:bottom w:val="single" w:sz="6" w:space="0" w:color="000000"/>
              <w:right w:val="single" w:sz="6" w:space="0" w:color="000000"/>
            </w:tcBorders>
          </w:tcPr>
          <w:p w14:paraId="06296658" w14:textId="77777777" w:rsidR="00AA759F" w:rsidRDefault="00AA759F">
            <w:pPr>
              <w:widowControl/>
              <w:autoSpaceDE/>
            </w:pPr>
            <w:r>
              <w:rPr>
                <w:sz w:val="24"/>
                <w:szCs w:val="24"/>
                <w:lang w:val="en-GB" w:eastAsia="en-GB"/>
              </w:rPr>
              <w:t xml:space="preserve">Decrypt </w:t>
            </w:r>
            <w:proofErr w:type="spellStart"/>
            <w:proofErr w:type="gramStart"/>
            <w:r>
              <w:rPr>
                <w:sz w:val="24"/>
                <w:szCs w:val="24"/>
                <w:lang w:val="en-GB" w:eastAsia="en-GB"/>
              </w:rPr>
              <w:t>test.sffs</w:t>
            </w:r>
            <w:proofErr w:type="spellEnd"/>
            <w:proofErr w:type="gramEnd"/>
            <w:r>
              <w:rPr>
                <w:sz w:val="24"/>
                <w:szCs w:val="24"/>
                <w:lang w:val="en-GB" w:eastAsia="en-GB"/>
              </w:rPr>
              <w:t xml:space="preserve"> to sandbox</w:t>
            </w:r>
          </w:p>
        </w:tc>
        <w:tc>
          <w:tcPr>
            <w:tcW w:w="1594" w:type="dxa"/>
            <w:tcBorders>
              <w:top w:val="single" w:sz="6" w:space="0" w:color="000000"/>
              <w:left w:val="single" w:sz="6" w:space="0" w:color="000000"/>
              <w:bottom w:val="single" w:sz="6" w:space="0" w:color="000000"/>
              <w:right w:val="single" w:sz="6" w:space="0" w:color="000000"/>
            </w:tcBorders>
          </w:tcPr>
          <w:p w14:paraId="7D47EAEC" w14:textId="77777777" w:rsidR="00AA759F" w:rsidRDefault="00AA759F">
            <w:pPr>
              <w:widowControl/>
              <w:autoSpaceDE/>
            </w:pPr>
            <w:r>
              <w:rPr>
                <w:sz w:val="24"/>
                <w:szCs w:val="24"/>
                <w:lang w:val="en-GB" w:eastAsia="en-GB"/>
              </w:rPr>
              <w:t>File appears in sandbox list; hash verified</w:t>
            </w:r>
          </w:p>
        </w:tc>
        <w:tc>
          <w:tcPr>
            <w:tcW w:w="1901" w:type="dxa"/>
            <w:tcBorders>
              <w:top w:val="single" w:sz="6" w:space="0" w:color="000000"/>
              <w:left w:val="single" w:sz="6" w:space="0" w:color="000000"/>
              <w:bottom w:val="single" w:sz="6" w:space="0" w:color="000000"/>
              <w:right w:val="single" w:sz="6" w:space="0" w:color="000000"/>
            </w:tcBorders>
          </w:tcPr>
          <w:p w14:paraId="4B0C5F56" w14:textId="77777777" w:rsidR="00AA759F" w:rsidRDefault="00AA759F">
            <w:pPr>
              <w:widowControl/>
              <w:autoSpaceDE/>
            </w:pPr>
            <w:r>
              <w:rPr>
                <w:sz w:val="24"/>
                <w:szCs w:val="24"/>
                <w:lang w:val="en-GB" w:eastAsia="en-GB"/>
              </w:rPr>
              <w:t>File listed; integrity OK</w:t>
            </w:r>
          </w:p>
        </w:tc>
        <w:tc>
          <w:tcPr>
            <w:tcW w:w="860" w:type="dxa"/>
            <w:tcBorders>
              <w:top w:val="single" w:sz="6" w:space="0" w:color="000000"/>
              <w:left w:val="single" w:sz="6" w:space="0" w:color="000000"/>
              <w:bottom w:val="single" w:sz="6" w:space="0" w:color="000000"/>
              <w:right w:val="single" w:sz="6" w:space="0" w:color="000000"/>
            </w:tcBorders>
          </w:tcPr>
          <w:p w14:paraId="34B24CF8" w14:textId="77777777" w:rsidR="00AA759F" w:rsidRDefault="00AA759F">
            <w:pPr>
              <w:widowControl/>
              <w:autoSpaceDE/>
            </w:pPr>
            <w:r>
              <w:rPr>
                <w:sz w:val="24"/>
                <w:szCs w:val="24"/>
                <w:lang w:val="en-GB" w:eastAsia="en-GB"/>
              </w:rPr>
              <w:t>Pass</w:t>
            </w:r>
          </w:p>
        </w:tc>
      </w:tr>
      <w:tr w:rsidR="00AA759F" w14:paraId="045E18E8"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1F12838F" w14:textId="77777777" w:rsidR="00AA759F" w:rsidRDefault="00AA759F">
            <w:pPr>
              <w:widowControl/>
              <w:autoSpaceDE/>
            </w:pPr>
            <w:r>
              <w:rPr>
                <w:sz w:val="24"/>
                <w:szCs w:val="24"/>
                <w:lang w:val="en-GB" w:eastAsia="en-GB"/>
              </w:rPr>
              <w:t>TC6: Integrity Tamper</w:t>
            </w:r>
          </w:p>
        </w:tc>
        <w:tc>
          <w:tcPr>
            <w:tcW w:w="2687" w:type="dxa"/>
            <w:tcBorders>
              <w:top w:val="single" w:sz="6" w:space="0" w:color="000000"/>
              <w:left w:val="single" w:sz="6" w:space="0" w:color="000000"/>
              <w:bottom w:val="single" w:sz="6" w:space="0" w:color="000000"/>
              <w:right w:val="single" w:sz="6" w:space="0" w:color="000000"/>
            </w:tcBorders>
          </w:tcPr>
          <w:p w14:paraId="244DC6E3" w14:textId="77777777" w:rsidR="00AA759F" w:rsidRDefault="00AA759F">
            <w:pPr>
              <w:widowControl/>
              <w:autoSpaceDE/>
            </w:pPr>
            <w:r>
              <w:rPr>
                <w:sz w:val="24"/>
                <w:szCs w:val="24"/>
                <w:lang w:val="en-GB" w:eastAsia="en-GB"/>
              </w:rPr>
              <w:t>Modify 1 byte in .</w:t>
            </w:r>
            <w:proofErr w:type="spellStart"/>
            <w:r>
              <w:rPr>
                <w:sz w:val="24"/>
                <w:szCs w:val="24"/>
                <w:lang w:val="en-GB" w:eastAsia="en-GB"/>
              </w:rPr>
              <w:t>sffs</w:t>
            </w:r>
            <w:proofErr w:type="spellEnd"/>
            <w:r>
              <w:rPr>
                <w:sz w:val="24"/>
                <w:szCs w:val="24"/>
                <w:lang w:val="en-GB" w:eastAsia="en-GB"/>
              </w:rPr>
              <w:t xml:space="preserve"> file, attempt decrypt</w:t>
            </w:r>
          </w:p>
        </w:tc>
        <w:tc>
          <w:tcPr>
            <w:tcW w:w="1594" w:type="dxa"/>
            <w:tcBorders>
              <w:top w:val="single" w:sz="6" w:space="0" w:color="000000"/>
              <w:left w:val="single" w:sz="6" w:space="0" w:color="000000"/>
              <w:bottom w:val="single" w:sz="6" w:space="0" w:color="000000"/>
              <w:right w:val="single" w:sz="6" w:space="0" w:color="000000"/>
            </w:tcBorders>
          </w:tcPr>
          <w:p w14:paraId="56D3C64F" w14:textId="77777777" w:rsidR="00AA759F" w:rsidRDefault="00AA759F">
            <w:pPr>
              <w:widowControl/>
              <w:autoSpaceDE/>
            </w:pPr>
            <w:proofErr w:type="spellStart"/>
            <w:r>
              <w:rPr>
                <w:sz w:val="24"/>
                <w:szCs w:val="24"/>
                <w:lang w:val="en-GB" w:eastAsia="en-GB"/>
              </w:rPr>
              <w:t>SecurityError</w:t>
            </w:r>
            <w:proofErr w:type="spellEnd"/>
            <w:r>
              <w:rPr>
                <w:sz w:val="24"/>
                <w:szCs w:val="24"/>
                <w:lang w:val="en-GB" w:eastAsia="en-GB"/>
              </w:rPr>
              <w:t>, file deleted</w:t>
            </w:r>
          </w:p>
        </w:tc>
        <w:tc>
          <w:tcPr>
            <w:tcW w:w="1901" w:type="dxa"/>
            <w:tcBorders>
              <w:top w:val="single" w:sz="6" w:space="0" w:color="000000"/>
              <w:left w:val="single" w:sz="6" w:space="0" w:color="000000"/>
              <w:bottom w:val="single" w:sz="6" w:space="0" w:color="000000"/>
              <w:right w:val="single" w:sz="6" w:space="0" w:color="000000"/>
            </w:tcBorders>
          </w:tcPr>
          <w:p w14:paraId="156BA85B" w14:textId="77777777" w:rsidR="00AA759F" w:rsidRDefault="00AA759F">
            <w:pPr>
              <w:widowControl/>
              <w:autoSpaceDE/>
            </w:pPr>
            <w:proofErr w:type="spellStart"/>
            <w:r>
              <w:rPr>
                <w:sz w:val="24"/>
                <w:szCs w:val="24"/>
                <w:lang w:val="en-GB" w:eastAsia="en-GB"/>
              </w:rPr>
              <w:t>SecurityError</w:t>
            </w:r>
            <w:proofErr w:type="spellEnd"/>
            <w:r>
              <w:rPr>
                <w:sz w:val="24"/>
                <w:szCs w:val="24"/>
                <w:lang w:val="en-GB" w:eastAsia="en-GB"/>
              </w:rPr>
              <w:t xml:space="preserve"> raised</w:t>
            </w:r>
          </w:p>
        </w:tc>
        <w:tc>
          <w:tcPr>
            <w:tcW w:w="860" w:type="dxa"/>
            <w:tcBorders>
              <w:top w:val="single" w:sz="6" w:space="0" w:color="000000"/>
              <w:left w:val="single" w:sz="6" w:space="0" w:color="000000"/>
              <w:bottom w:val="single" w:sz="6" w:space="0" w:color="000000"/>
              <w:right w:val="single" w:sz="6" w:space="0" w:color="000000"/>
            </w:tcBorders>
          </w:tcPr>
          <w:p w14:paraId="5E2674DD" w14:textId="77777777" w:rsidR="00AA759F" w:rsidRDefault="00AA759F">
            <w:pPr>
              <w:widowControl/>
              <w:autoSpaceDE/>
            </w:pPr>
            <w:r>
              <w:rPr>
                <w:sz w:val="24"/>
                <w:szCs w:val="24"/>
                <w:lang w:val="en-GB" w:eastAsia="en-GB"/>
              </w:rPr>
              <w:t>Pass</w:t>
            </w:r>
          </w:p>
        </w:tc>
      </w:tr>
      <w:tr w:rsidR="00AA759F" w14:paraId="000180BC"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28EE2EDC" w14:textId="77777777" w:rsidR="00AA759F" w:rsidRDefault="00AA759F">
            <w:pPr>
              <w:widowControl/>
              <w:autoSpaceDE/>
            </w:pPr>
            <w:r>
              <w:rPr>
                <w:sz w:val="24"/>
                <w:szCs w:val="24"/>
                <w:lang w:val="en-GB" w:eastAsia="en-GB"/>
              </w:rPr>
              <w:t>TC7: Emergency Lock (USB)</w:t>
            </w:r>
          </w:p>
        </w:tc>
        <w:tc>
          <w:tcPr>
            <w:tcW w:w="2687" w:type="dxa"/>
            <w:tcBorders>
              <w:top w:val="single" w:sz="6" w:space="0" w:color="000000"/>
              <w:left w:val="single" w:sz="6" w:space="0" w:color="000000"/>
              <w:bottom w:val="single" w:sz="6" w:space="0" w:color="000000"/>
              <w:right w:val="single" w:sz="6" w:space="0" w:color="000000"/>
            </w:tcBorders>
          </w:tcPr>
          <w:p w14:paraId="548878B3" w14:textId="77777777" w:rsidR="00AA759F" w:rsidRDefault="00AA759F">
            <w:pPr>
              <w:widowControl/>
              <w:autoSpaceDE/>
            </w:pPr>
            <w:r>
              <w:rPr>
                <w:sz w:val="24"/>
                <w:szCs w:val="24"/>
                <w:lang w:val="en-GB" w:eastAsia="en-GB"/>
              </w:rPr>
              <w:t>Pull USB drive while app running</w:t>
            </w:r>
          </w:p>
        </w:tc>
        <w:tc>
          <w:tcPr>
            <w:tcW w:w="1594" w:type="dxa"/>
            <w:tcBorders>
              <w:top w:val="single" w:sz="6" w:space="0" w:color="000000"/>
              <w:left w:val="single" w:sz="6" w:space="0" w:color="000000"/>
              <w:bottom w:val="single" w:sz="6" w:space="0" w:color="000000"/>
              <w:right w:val="single" w:sz="6" w:space="0" w:color="000000"/>
            </w:tcBorders>
          </w:tcPr>
          <w:p w14:paraId="128B4F82" w14:textId="77777777" w:rsidR="00AA759F" w:rsidRDefault="00AA759F">
            <w:pPr>
              <w:widowControl/>
              <w:autoSpaceDE/>
            </w:pPr>
            <w:r>
              <w:rPr>
                <w:sz w:val="24"/>
                <w:szCs w:val="24"/>
                <w:lang w:val="en-GB" w:eastAsia="en-GB"/>
              </w:rPr>
              <w:t>App exits; sandbox destroyed; session terminated</w:t>
            </w:r>
          </w:p>
        </w:tc>
        <w:tc>
          <w:tcPr>
            <w:tcW w:w="1901" w:type="dxa"/>
            <w:tcBorders>
              <w:top w:val="single" w:sz="6" w:space="0" w:color="000000"/>
              <w:left w:val="single" w:sz="6" w:space="0" w:color="000000"/>
              <w:bottom w:val="single" w:sz="6" w:space="0" w:color="000000"/>
              <w:right w:val="single" w:sz="6" w:space="0" w:color="000000"/>
            </w:tcBorders>
          </w:tcPr>
          <w:p w14:paraId="0575F7F6" w14:textId="77777777" w:rsidR="00AA759F" w:rsidRDefault="00AA759F">
            <w:pPr>
              <w:widowControl/>
              <w:autoSpaceDE/>
            </w:pPr>
            <w:r>
              <w:rPr>
                <w:sz w:val="24"/>
                <w:szCs w:val="24"/>
                <w:lang w:val="en-GB" w:eastAsia="en-GB"/>
              </w:rPr>
              <w:t>App exits cleanly</w:t>
            </w:r>
          </w:p>
        </w:tc>
        <w:tc>
          <w:tcPr>
            <w:tcW w:w="860" w:type="dxa"/>
            <w:tcBorders>
              <w:top w:val="single" w:sz="6" w:space="0" w:color="000000"/>
              <w:left w:val="single" w:sz="6" w:space="0" w:color="000000"/>
              <w:bottom w:val="single" w:sz="6" w:space="0" w:color="000000"/>
              <w:right w:val="single" w:sz="6" w:space="0" w:color="000000"/>
            </w:tcBorders>
          </w:tcPr>
          <w:p w14:paraId="19B641A8" w14:textId="77777777" w:rsidR="00AA759F" w:rsidRDefault="00AA759F">
            <w:pPr>
              <w:widowControl/>
              <w:autoSpaceDE/>
            </w:pPr>
            <w:r>
              <w:rPr>
                <w:sz w:val="24"/>
                <w:szCs w:val="24"/>
                <w:lang w:val="en-GB" w:eastAsia="en-GB"/>
              </w:rPr>
              <w:t>Pass</w:t>
            </w:r>
          </w:p>
        </w:tc>
      </w:tr>
      <w:tr w:rsidR="00AA759F" w14:paraId="3D1E263F"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54B45056" w14:textId="77777777" w:rsidR="00AA759F" w:rsidRDefault="00AA759F">
            <w:pPr>
              <w:widowControl/>
              <w:autoSpaceDE/>
            </w:pPr>
            <w:r>
              <w:rPr>
                <w:sz w:val="24"/>
                <w:szCs w:val="24"/>
                <w:lang w:val="en-GB" w:eastAsia="en-GB"/>
              </w:rPr>
              <w:t>TC8: Memory Wipe</w:t>
            </w:r>
          </w:p>
        </w:tc>
        <w:tc>
          <w:tcPr>
            <w:tcW w:w="2687" w:type="dxa"/>
            <w:tcBorders>
              <w:top w:val="single" w:sz="6" w:space="0" w:color="000000"/>
              <w:left w:val="single" w:sz="6" w:space="0" w:color="000000"/>
              <w:bottom w:val="single" w:sz="6" w:space="0" w:color="000000"/>
              <w:right w:val="single" w:sz="6" w:space="0" w:color="000000"/>
            </w:tcBorders>
          </w:tcPr>
          <w:p w14:paraId="247ADB3F" w14:textId="77777777" w:rsidR="00AA759F" w:rsidRDefault="00AA759F">
            <w:pPr>
              <w:widowControl/>
              <w:autoSpaceDE/>
            </w:pPr>
            <w:r>
              <w:rPr>
                <w:sz w:val="24"/>
                <w:szCs w:val="24"/>
                <w:lang w:val="en-GB" w:eastAsia="en-GB"/>
              </w:rPr>
              <w:t xml:space="preserve">Create </w:t>
            </w:r>
            <w:proofErr w:type="spellStart"/>
            <w:r>
              <w:rPr>
                <w:rFonts w:ascii="Courier New" w:hAnsi="Courier New" w:cs="Courier New"/>
                <w:lang w:val="en-GB" w:eastAsia="en-GB"/>
              </w:rPr>
              <w:lastRenderedPageBreak/>
              <w:t>bytearray</w:t>
            </w:r>
            <w:proofErr w:type="spellEnd"/>
            <w:r>
              <w:rPr>
                <w:rFonts w:ascii="Courier New" w:hAnsi="Courier New" w:cs="Courier New"/>
                <w:lang w:val="en-GB" w:eastAsia="en-GB"/>
              </w:rPr>
              <w:t>(</w:t>
            </w:r>
            <w:proofErr w:type="spellStart"/>
            <w:r>
              <w:rPr>
                <w:rFonts w:ascii="Courier New" w:hAnsi="Courier New" w:cs="Courier New"/>
                <w:lang w:val="en-GB" w:eastAsia="en-GB"/>
              </w:rPr>
              <w:t>b'secret</w:t>
            </w:r>
            <w:proofErr w:type="spellEnd"/>
            <w:r>
              <w:rPr>
                <w:rFonts w:ascii="Courier New" w:hAnsi="Courier New" w:cs="Courier New"/>
                <w:lang w:val="en-GB" w:eastAsia="en-GB"/>
              </w:rPr>
              <w:t>')</w:t>
            </w:r>
            <w:r>
              <w:rPr>
                <w:sz w:val="24"/>
                <w:szCs w:val="24"/>
                <w:lang w:val="en-GB" w:eastAsia="en-GB"/>
              </w:rPr>
              <w:t xml:space="preserve">, call </w:t>
            </w:r>
            <w:proofErr w:type="spellStart"/>
            <w:r>
              <w:rPr>
                <w:rFonts w:ascii="Courier New" w:hAnsi="Courier New" w:cs="Courier New"/>
                <w:lang w:val="en-GB" w:eastAsia="en-GB"/>
              </w:rPr>
              <w:t>secureMemoryWipe</w:t>
            </w:r>
            <w:proofErr w:type="spellEnd"/>
          </w:p>
        </w:tc>
        <w:tc>
          <w:tcPr>
            <w:tcW w:w="1594" w:type="dxa"/>
            <w:tcBorders>
              <w:top w:val="single" w:sz="6" w:space="0" w:color="000000"/>
              <w:left w:val="single" w:sz="6" w:space="0" w:color="000000"/>
              <w:bottom w:val="single" w:sz="6" w:space="0" w:color="000000"/>
              <w:right w:val="single" w:sz="6" w:space="0" w:color="000000"/>
            </w:tcBorders>
          </w:tcPr>
          <w:p w14:paraId="1839C5B9" w14:textId="77777777" w:rsidR="00AA759F" w:rsidRDefault="00AA759F">
            <w:pPr>
              <w:widowControl/>
              <w:autoSpaceDE/>
            </w:pPr>
            <w:proofErr w:type="spellStart"/>
            <w:r>
              <w:rPr>
                <w:sz w:val="24"/>
                <w:szCs w:val="24"/>
                <w:lang w:val="en-GB" w:eastAsia="en-GB"/>
              </w:rPr>
              <w:lastRenderedPageBreak/>
              <w:t>Bytearray</w:t>
            </w:r>
            <w:proofErr w:type="spellEnd"/>
            <w:r>
              <w:rPr>
                <w:sz w:val="24"/>
                <w:szCs w:val="24"/>
                <w:lang w:val="en-GB" w:eastAsia="en-GB"/>
              </w:rPr>
              <w:t xml:space="preserve"> </w:t>
            </w:r>
            <w:r>
              <w:rPr>
                <w:sz w:val="24"/>
                <w:szCs w:val="24"/>
                <w:lang w:val="en-GB" w:eastAsia="en-GB"/>
              </w:rPr>
              <w:lastRenderedPageBreak/>
              <w:t>becomes all zeros</w:t>
            </w:r>
          </w:p>
        </w:tc>
        <w:tc>
          <w:tcPr>
            <w:tcW w:w="1901" w:type="dxa"/>
            <w:tcBorders>
              <w:top w:val="single" w:sz="6" w:space="0" w:color="000000"/>
              <w:left w:val="single" w:sz="6" w:space="0" w:color="000000"/>
              <w:bottom w:val="single" w:sz="6" w:space="0" w:color="000000"/>
              <w:right w:val="single" w:sz="6" w:space="0" w:color="000000"/>
            </w:tcBorders>
          </w:tcPr>
          <w:p w14:paraId="7B6308C5" w14:textId="77777777" w:rsidR="00AA759F" w:rsidRDefault="00AA759F">
            <w:pPr>
              <w:widowControl/>
              <w:autoSpaceDE/>
            </w:pPr>
            <w:proofErr w:type="spellStart"/>
            <w:r>
              <w:rPr>
                <w:sz w:val="24"/>
                <w:szCs w:val="24"/>
                <w:lang w:val="en-GB" w:eastAsia="en-GB"/>
              </w:rPr>
              <w:lastRenderedPageBreak/>
              <w:t>Bytearray</w:t>
            </w:r>
            <w:proofErr w:type="spellEnd"/>
            <w:r>
              <w:rPr>
                <w:sz w:val="24"/>
                <w:szCs w:val="24"/>
                <w:lang w:val="en-GB" w:eastAsia="en-GB"/>
              </w:rPr>
              <w:t xml:space="preserve"> is </w:t>
            </w:r>
            <w:r>
              <w:rPr>
                <w:rFonts w:ascii="Courier New" w:hAnsi="Courier New" w:cs="Courier New"/>
                <w:lang w:val="en-GB" w:eastAsia="en-GB"/>
              </w:rPr>
              <w:lastRenderedPageBreak/>
              <w:t>b'\x00\x00...'</w:t>
            </w:r>
          </w:p>
        </w:tc>
        <w:tc>
          <w:tcPr>
            <w:tcW w:w="860" w:type="dxa"/>
            <w:tcBorders>
              <w:top w:val="single" w:sz="6" w:space="0" w:color="000000"/>
              <w:left w:val="single" w:sz="6" w:space="0" w:color="000000"/>
              <w:bottom w:val="single" w:sz="6" w:space="0" w:color="000000"/>
              <w:right w:val="single" w:sz="6" w:space="0" w:color="000000"/>
            </w:tcBorders>
          </w:tcPr>
          <w:p w14:paraId="2154611C" w14:textId="77777777" w:rsidR="00AA759F" w:rsidRDefault="00AA759F">
            <w:pPr>
              <w:widowControl/>
              <w:autoSpaceDE/>
            </w:pPr>
            <w:r>
              <w:rPr>
                <w:sz w:val="24"/>
                <w:szCs w:val="24"/>
                <w:lang w:val="en-GB" w:eastAsia="en-GB"/>
              </w:rPr>
              <w:lastRenderedPageBreak/>
              <w:t>Pass</w:t>
            </w:r>
          </w:p>
        </w:tc>
      </w:tr>
      <w:tr w:rsidR="00AA759F" w14:paraId="7C0D51DE"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48AE05C5" w14:textId="77777777" w:rsidR="00AA759F" w:rsidRDefault="00AA759F">
            <w:pPr>
              <w:widowControl/>
              <w:autoSpaceDE/>
            </w:pPr>
            <w:r>
              <w:rPr>
                <w:sz w:val="24"/>
                <w:szCs w:val="24"/>
                <w:lang w:val="en-GB" w:eastAsia="en-GB"/>
              </w:rPr>
              <w:t>TC9: GUI Drag-and-Drop</w:t>
            </w:r>
          </w:p>
        </w:tc>
        <w:tc>
          <w:tcPr>
            <w:tcW w:w="2687" w:type="dxa"/>
            <w:tcBorders>
              <w:top w:val="single" w:sz="6" w:space="0" w:color="000000"/>
              <w:left w:val="single" w:sz="6" w:space="0" w:color="000000"/>
              <w:bottom w:val="single" w:sz="6" w:space="0" w:color="000000"/>
              <w:right w:val="single" w:sz="6" w:space="0" w:color="000000"/>
            </w:tcBorders>
          </w:tcPr>
          <w:p w14:paraId="572029F6" w14:textId="77777777" w:rsidR="00AA759F" w:rsidRDefault="00AA759F">
            <w:pPr>
              <w:widowControl/>
              <w:autoSpaceDE/>
            </w:pPr>
            <w:r>
              <w:rPr>
                <w:sz w:val="24"/>
                <w:szCs w:val="24"/>
                <w:lang w:val="en-GB" w:eastAsia="en-GB"/>
              </w:rPr>
              <w:t>Drag file from OS file explorer onto drop zone</w:t>
            </w:r>
          </w:p>
        </w:tc>
        <w:tc>
          <w:tcPr>
            <w:tcW w:w="1594" w:type="dxa"/>
            <w:tcBorders>
              <w:top w:val="single" w:sz="6" w:space="0" w:color="000000"/>
              <w:left w:val="single" w:sz="6" w:space="0" w:color="000000"/>
              <w:bottom w:val="single" w:sz="6" w:space="0" w:color="000000"/>
              <w:right w:val="single" w:sz="6" w:space="0" w:color="000000"/>
            </w:tcBorders>
          </w:tcPr>
          <w:p w14:paraId="07F6A294" w14:textId="77777777" w:rsidR="00AA759F" w:rsidRDefault="00AA759F">
            <w:pPr>
              <w:widowControl/>
              <w:autoSpaceDE/>
            </w:pPr>
            <w:r>
              <w:rPr>
                <w:sz w:val="24"/>
                <w:szCs w:val="24"/>
                <w:lang w:val="en-GB" w:eastAsia="en-GB"/>
              </w:rPr>
              <w:t>File path appears, Encrypt button enables</w:t>
            </w:r>
          </w:p>
        </w:tc>
        <w:tc>
          <w:tcPr>
            <w:tcW w:w="1901" w:type="dxa"/>
            <w:tcBorders>
              <w:top w:val="single" w:sz="6" w:space="0" w:color="000000"/>
              <w:left w:val="single" w:sz="6" w:space="0" w:color="000000"/>
              <w:bottom w:val="single" w:sz="6" w:space="0" w:color="000000"/>
              <w:right w:val="single" w:sz="6" w:space="0" w:color="000000"/>
            </w:tcBorders>
          </w:tcPr>
          <w:p w14:paraId="1BC7C3F0" w14:textId="77777777" w:rsidR="00AA759F" w:rsidRDefault="00AA759F">
            <w:pPr>
              <w:widowControl/>
              <w:autoSpaceDE/>
            </w:pPr>
            <w:r>
              <w:rPr>
                <w:sz w:val="24"/>
                <w:szCs w:val="24"/>
                <w:lang w:val="en-GB" w:eastAsia="en-GB"/>
              </w:rPr>
              <w:t>Path shows, button enabled</w:t>
            </w:r>
          </w:p>
        </w:tc>
        <w:tc>
          <w:tcPr>
            <w:tcW w:w="860" w:type="dxa"/>
            <w:tcBorders>
              <w:top w:val="single" w:sz="6" w:space="0" w:color="000000"/>
              <w:left w:val="single" w:sz="6" w:space="0" w:color="000000"/>
              <w:bottom w:val="single" w:sz="6" w:space="0" w:color="000000"/>
              <w:right w:val="single" w:sz="6" w:space="0" w:color="000000"/>
            </w:tcBorders>
          </w:tcPr>
          <w:p w14:paraId="59B47C31" w14:textId="77777777" w:rsidR="00AA759F" w:rsidRDefault="00AA759F">
            <w:pPr>
              <w:widowControl/>
              <w:autoSpaceDE/>
            </w:pPr>
            <w:r>
              <w:rPr>
                <w:sz w:val="24"/>
                <w:szCs w:val="24"/>
                <w:lang w:val="en-GB" w:eastAsia="en-GB"/>
              </w:rPr>
              <w:t>Pass</w:t>
            </w:r>
          </w:p>
        </w:tc>
      </w:tr>
      <w:tr w:rsidR="00AA759F" w14:paraId="14BC6F44" w14:textId="77777777" w:rsidTr="00F61858">
        <w:tc>
          <w:tcPr>
            <w:tcW w:w="2705" w:type="dxa"/>
            <w:tcBorders>
              <w:top w:val="single" w:sz="6" w:space="0" w:color="000000"/>
              <w:left w:val="single" w:sz="6" w:space="0" w:color="000000"/>
              <w:bottom w:val="single" w:sz="6" w:space="0" w:color="000000"/>
              <w:right w:val="single" w:sz="6" w:space="0" w:color="000000"/>
            </w:tcBorders>
          </w:tcPr>
          <w:p w14:paraId="260AAB55" w14:textId="77777777" w:rsidR="00AA759F" w:rsidRDefault="00AA759F">
            <w:pPr>
              <w:widowControl/>
              <w:autoSpaceDE/>
            </w:pPr>
            <w:r>
              <w:rPr>
                <w:sz w:val="24"/>
                <w:szCs w:val="24"/>
                <w:lang w:val="en-GB" w:eastAsia="en-GB"/>
              </w:rPr>
              <w:t>TC10: Cloud Backup</w:t>
            </w:r>
          </w:p>
        </w:tc>
        <w:tc>
          <w:tcPr>
            <w:tcW w:w="2687" w:type="dxa"/>
            <w:tcBorders>
              <w:top w:val="single" w:sz="6" w:space="0" w:color="000000"/>
              <w:left w:val="single" w:sz="6" w:space="0" w:color="000000"/>
              <w:bottom w:val="single" w:sz="6" w:space="0" w:color="000000"/>
              <w:right w:val="single" w:sz="6" w:space="0" w:color="000000"/>
            </w:tcBorders>
          </w:tcPr>
          <w:p w14:paraId="025BB51F" w14:textId="77777777" w:rsidR="00AA759F" w:rsidRDefault="00AA759F">
            <w:pPr>
              <w:widowControl/>
              <w:autoSpaceDE/>
            </w:pPr>
            <w:r>
              <w:rPr>
                <w:sz w:val="24"/>
                <w:szCs w:val="24"/>
                <w:lang w:val="en-GB" w:eastAsia="en-GB"/>
              </w:rPr>
              <w:t>Click backup after Google auth</w:t>
            </w:r>
          </w:p>
        </w:tc>
        <w:tc>
          <w:tcPr>
            <w:tcW w:w="1594" w:type="dxa"/>
            <w:tcBorders>
              <w:top w:val="single" w:sz="6" w:space="0" w:color="000000"/>
              <w:left w:val="single" w:sz="6" w:space="0" w:color="000000"/>
              <w:bottom w:val="single" w:sz="6" w:space="0" w:color="000000"/>
              <w:right w:val="single" w:sz="6" w:space="0" w:color="000000"/>
            </w:tcBorders>
          </w:tcPr>
          <w:p w14:paraId="1340268E" w14:textId="77777777" w:rsidR="00AA759F" w:rsidRDefault="00AA759F">
            <w:pPr>
              <w:widowControl/>
              <w:autoSpaceDE/>
            </w:pPr>
            <w:r>
              <w:rPr>
                <w:sz w:val="24"/>
                <w:szCs w:val="24"/>
                <w:lang w:val="en-GB" w:eastAsia="en-GB"/>
              </w:rPr>
              <w:t>Keys zipped and uploaded to Drive</w:t>
            </w:r>
          </w:p>
        </w:tc>
        <w:tc>
          <w:tcPr>
            <w:tcW w:w="1901" w:type="dxa"/>
            <w:tcBorders>
              <w:top w:val="single" w:sz="6" w:space="0" w:color="000000"/>
              <w:left w:val="single" w:sz="6" w:space="0" w:color="000000"/>
              <w:bottom w:val="single" w:sz="6" w:space="0" w:color="000000"/>
              <w:right w:val="single" w:sz="6" w:space="0" w:color="000000"/>
            </w:tcBorders>
          </w:tcPr>
          <w:p w14:paraId="1F13C339" w14:textId="77777777" w:rsidR="00AA759F" w:rsidRDefault="00AA759F">
            <w:pPr>
              <w:widowControl/>
              <w:autoSpaceDE/>
            </w:pPr>
            <w:r>
              <w:rPr>
                <w:sz w:val="24"/>
                <w:szCs w:val="24"/>
                <w:lang w:val="en-GB" w:eastAsia="en-GB"/>
              </w:rPr>
              <w:t>Success message</w:t>
            </w:r>
          </w:p>
        </w:tc>
        <w:tc>
          <w:tcPr>
            <w:tcW w:w="860" w:type="dxa"/>
            <w:tcBorders>
              <w:top w:val="single" w:sz="6" w:space="0" w:color="000000"/>
              <w:left w:val="single" w:sz="6" w:space="0" w:color="000000"/>
              <w:bottom w:val="single" w:sz="6" w:space="0" w:color="000000"/>
              <w:right w:val="single" w:sz="6" w:space="0" w:color="000000"/>
            </w:tcBorders>
          </w:tcPr>
          <w:p w14:paraId="54351D93" w14:textId="77777777" w:rsidR="00AA759F" w:rsidRDefault="00AA759F">
            <w:pPr>
              <w:widowControl/>
              <w:autoSpaceDE/>
            </w:pPr>
            <w:r>
              <w:rPr>
                <w:sz w:val="24"/>
                <w:szCs w:val="24"/>
                <w:lang w:val="en-GB" w:eastAsia="en-GB"/>
              </w:rPr>
              <w:t>Pass (with creds)</w:t>
            </w:r>
          </w:p>
        </w:tc>
      </w:tr>
    </w:tbl>
    <w:p w14:paraId="1C053588" w14:textId="77777777" w:rsidR="00F61858" w:rsidRDefault="00F61858" w:rsidP="00F61858">
      <w:pPr>
        <w:rPr>
          <w:rFonts w:eastAsia="Times"/>
          <w:lang w:bidi="ar-JO"/>
        </w:rPr>
      </w:pPr>
      <w:bookmarkStart w:id="38" w:name="_Toc230377395"/>
    </w:p>
    <w:p w14:paraId="0EE3743B" w14:textId="77777777" w:rsidR="00AA759F" w:rsidRPr="00F61858" w:rsidRDefault="00AA759F" w:rsidP="00F61858">
      <w:pPr>
        <w:pStyle w:val="Heading2"/>
        <w:numPr>
          <w:ilvl w:val="1"/>
          <w:numId w:val="37"/>
        </w:numPr>
        <w:tabs>
          <w:tab w:val="num" w:pos="1440"/>
        </w:tabs>
        <w:ind w:left="1440" w:hanging="360"/>
        <w:rPr>
          <w:rFonts w:ascii="Times" w:eastAsia="Times" w:hAnsi="Times" w:cs="Times"/>
          <w:sz w:val="24"/>
          <w:szCs w:val="24"/>
          <w:lang w:bidi="ar-JO"/>
        </w:rPr>
      </w:pPr>
      <w:r w:rsidRPr="00F61858">
        <w:rPr>
          <w:rFonts w:eastAsia="Times"/>
          <w:lang w:bidi="ar-JO"/>
        </w:rPr>
        <w:t>System Evaluation</w:t>
      </w:r>
      <w:bookmarkEnd w:id="38"/>
    </w:p>
    <w:p w14:paraId="46EEBC65" w14:textId="77777777" w:rsidR="00AA759F" w:rsidRDefault="00AA759F" w:rsidP="00AA759F">
      <w:pPr>
        <w:widowControl/>
        <w:tabs>
          <w:tab w:val="left" w:pos="851"/>
        </w:tabs>
        <w:autoSpaceDE/>
        <w:spacing w:before="120" w:after="120" w:line="360" w:lineRule="auto"/>
        <w:ind w:left="567"/>
        <w:jc w:val="both"/>
        <w:rPr>
          <w:rFonts w:ascii="Times" w:eastAsia="Times" w:hAnsi="Times" w:cs="Times"/>
          <w:b/>
          <w:bCs/>
          <w:sz w:val="24"/>
          <w:szCs w:val="24"/>
          <w:lang w:bidi="ar-JO"/>
        </w:rPr>
      </w:pPr>
    </w:p>
    <w:p w14:paraId="4FBE5B09"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Security Evaluation:</w:t>
      </w:r>
    </w:p>
    <w:p w14:paraId="54B75B22"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Resistance to Malware: The sandbox directory (</w:t>
      </w:r>
      <w:proofErr w:type="spellStart"/>
      <w:r>
        <w:rPr>
          <w:rFonts w:ascii="Times" w:eastAsia="Times" w:hAnsi="Times" w:cs="Times"/>
          <w:sz w:val="24"/>
          <w:szCs w:val="24"/>
          <w:lang w:bidi="ar-JO"/>
        </w:rPr>
        <w:t>sffs_data</w:t>
      </w:r>
      <w:proofErr w:type="spellEnd"/>
      <w:r>
        <w:rPr>
          <w:rFonts w:ascii="Times" w:eastAsia="Times" w:hAnsi="Times" w:cs="Times"/>
          <w:sz w:val="24"/>
          <w:szCs w:val="24"/>
          <w:lang w:bidi="ar-JO"/>
        </w:rPr>
        <w:t>/sandbox/sandbox_*/decrypted) is created with restrictive permissions (0o700 on Linux, exclusive ACL on Windows). Decrypted files are never written to host temp directories. Emergency lock terminates external viewers.</w:t>
      </w:r>
    </w:p>
    <w:p w14:paraId="193012A7"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Key Protection: Private RSA keys are stored encrypted with AES-256-GCM, keyed via PBKDF2/Argon2id from the user's password. Wrapped AES keys are stored in an encrypted SQLite database (</w:t>
      </w:r>
      <w:proofErr w:type="spellStart"/>
      <w:r>
        <w:rPr>
          <w:rFonts w:ascii="Times" w:eastAsia="Times" w:hAnsi="Times" w:cs="Times"/>
          <w:sz w:val="24"/>
          <w:szCs w:val="24"/>
          <w:lang w:bidi="ar-JO"/>
        </w:rPr>
        <w:t>wrap_store.enc</w:t>
      </w:r>
      <w:proofErr w:type="spellEnd"/>
      <w:r>
        <w:rPr>
          <w:rFonts w:ascii="Times" w:eastAsia="Times" w:hAnsi="Times" w:cs="Times"/>
          <w:sz w:val="24"/>
          <w:szCs w:val="24"/>
          <w:lang w:bidi="ar-JO"/>
        </w:rPr>
        <w:t>).</w:t>
      </w:r>
    </w:p>
    <w:p w14:paraId="64484856"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Integrity: GCM tag and SHA-256 hash with constant-time comparison prevent tampering and timing attacks.</w:t>
      </w:r>
    </w:p>
    <w:p w14:paraId="440C09DF"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xml:space="preserve">- Anti-Debugging: </w:t>
      </w:r>
      <w:proofErr w:type="spellStart"/>
      <w:r>
        <w:rPr>
          <w:rFonts w:ascii="Times" w:eastAsia="Times" w:hAnsi="Times" w:cs="Times"/>
          <w:sz w:val="24"/>
          <w:szCs w:val="24"/>
          <w:lang w:bidi="ar-JO"/>
        </w:rPr>
        <w:t>ProcessMonitor</w:t>
      </w:r>
      <w:proofErr w:type="spellEnd"/>
      <w:r>
        <w:rPr>
          <w:rFonts w:ascii="Times" w:eastAsia="Times" w:hAnsi="Times" w:cs="Times"/>
          <w:sz w:val="24"/>
          <w:szCs w:val="24"/>
          <w:lang w:bidi="ar-JO"/>
        </w:rPr>
        <w:t xml:space="preserve"> checks for </w:t>
      </w:r>
      <w:proofErr w:type="spellStart"/>
      <w:r>
        <w:rPr>
          <w:rFonts w:ascii="Times" w:eastAsia="Times" w:hAnsi="Times" w:cs="Times"/>
          <w:sz w:val="24"/>
          <w:szCs w:val="24"/>
          <w:lang w:bidi="ar-JO"/>
        </w:rPr>
        <w:t>TracerPid</w:t>
      </w:r>
      <w:proofErr w:type="spellEnd"/>
      <w:r>
        <w:rPr>
          <w:rFonts w:ascii="Times" w:eastAsia="Times" w:hAnsi="Times" w:cs="Times"/>
          <w:sz w:val="24"/>
          <w:szCs w:val="24"/>
          <w:lang w:bidi="ar-JO"/>
        </w:rPr>
        <w:t xml:space="preserve"> (Linux) and </w:t>
      </w:r>
      <w:proofErr w:type="spellStart"/>
      <w:r>
        <w:rPr>
          <w:rFonts w:ascii="Times" w:eastAsia="Times" w:hAnsi="Times" w:cs="Times"/>
          <w:sz w:val="24"/>
          <w:szCs w:val="24"/>
          <w:lang w:bidi="ar-JO"/>
        </w:rPr>
        <w:t>IsDebuggerPresent</w:t>
      </w:r>
      <w:proofErr w:type="spellEnd"/>
      <w:r>
        <w:rPr>
          <w:rFonts w:ascii="Times" w:eastAsia="Times" w:hAnsi="Times" w:cs="Times"/>
          <w:sz w:val="24"/>
          <w:szCs w:val="24"/>
          <w:lang w:bidi="ar-JO"/>
        </w:rPr>
        <w:t xml:space="preserve"> (Windows) every 500ms.</w:t>
      </w:r>
    </w:p>
    <w:p w14:paraId="1CE388CE"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p>
    <w:p w14:paraId="4BB9EE77"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Performance Evaluation (measured on a standard modern laptop. Speeds for</w:t>
      </w:r>
    </w:p>
    <w:p w14:paraId="36FE248C"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files on a USB drive depend on how fast that drive is, so they may be a</w:t>
      </w:r>
    </w:p>
    <w:p w14:paraId="4ECCD61E"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little slower):</w:t>
      </w:r>
    </w:p>
    <w:p w14:paraId="233F0CC6"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 Encrypting a 100MB file: about 1 second</w:t>
      </w:r>
    </w:p>
    <w:p w14:paraId="44D9D388"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 Decrypting a 100MB file (including the safety check): about 1.3 seconds</w:t>
      </w:r>
    </w:p>
    <w:p w14:paraId="7394ECCF"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lastRenderedPageBreak/>
        <w:t>- Creating the secure workspace: well under a tenth of a second</w:t>
      </w:r>
    </w:p>
    <w:p w14:paraId="334DAA53" w14:textId="77777777" w:rsidR="00C53C5B" w:rsidRP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 Wiping sensitive data from memory: nearly instant</w:t>
      </w:r>
    </w:p>
    <w:p w14:paraId="2C494D5E" w14:textId="458C05FF" w:rsidR="00AA759F"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r w:rsidRPr="00C53C5B">
        <w:rPr>
          <w:rFonts w:ascii="Times" w:eastAsia="Times" w:hAnsi="Times" w:cs="Times"/>
          <w:sz w:val="24"/>
          <w:szCs w:val="24"/>
          <w:lang w:bidi="ar-JO"/>
        </w:rPr>
        <w:t>- Logging in (secure password check): about 0.06 seconds</w:t>
      </w:r>
    </w:p>
    <w:p w14:paraId="4825660D" w14:textId="77777777" w:rsid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p>
    <w:p w14:paraId="7CF9FD8B" w14:textId="77777777" w:rsidR="00C53C5B" w:rsidRDefault="00C53C5B" w:rsidP="00C53C5B">
      <w:pPr>
        <w:widowControl/>
        <w:tabs>
          <w:tab w:val="left" w:pos="851"/>
        </w:tabs>
        <w:autoSpaceDE/>
        <w:spacing w:before="120" w:after="120" w:line="360" w:lineRule="auto"/>
        <w:ind w:left="567"/>
        <w:jc w:val="both"/>
        <w:rPr>
          <w:rFonts w:ascii="Times" w:eastAsia="Times" w:hAnsi="Times" w:cs="Times"/>
          <w:sz w:val="24"/>
          <w:szCs w:val="24"/>
          <w:lang w:bidi="ar-JO"/>
        </w:rPr>
      </w:pPr>
    </w:p>
    <w:p w14:paraId="1329D582"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Usability Evaluation:</w:t>
      </w:r>
    </w:p>
    <w:p w14:paraId="46F0A535"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The PyQt6 dashboard was rated "Easy" by 5 test users. Drag-and-drop was intuitive.</w:t>
      </w:r>
    </w:p>
    <w:p w14:paraId="18FEB8F3"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The entropy collection dialog was seen as unusual but understandable after explanation.</w:t>
      </w:r>
    </w:p>
    <w:p w14:paraId="7F09FBD2" w14:textId="77777777" w:rsidR="00AA759F" w:rsidRDefault="00AA759F" w:rsidP="00AA759F">
      <w:pPr>
        <w:widowControl/>
        <w:tabs>
          <w:tab w:val="left" w:pos="851"/>
        </w:tabs>
        <w:autoSpaceDE/>
        <w:spacing w:before="120" w:after="120" w:line="360" w:lineRule="auto"/>
        <w:ind w:left="567"/>
        <w:jc w:val="both"/>
        <w:rPr>
          <w:rFonts w:ascii="Times" w:eastAsia="Times" w:hAnsi="Times" w:cs="Times"/>
          <w:sz w:val="24"/>
          <w:szCs w:val="24"/>
          <w:lang w:bidi="ar-JO"/>
        </w:rPr>
      </w:pPr>
      <w:r>
        <w:rPr>
          <w:rFonts w:ascii="Times" w:eastAsia="Times" w:hAnsi="Times" w:cs="Times"/>
          <w:sz w:val="24"/>
          <w:szCs w:val="24"/>
          <w:lang w:bidi="ar-JO"/>
        </w:rPr>
        <w:t>- The emergency lock on USB removal was considered a critical and impressive feature.</w:t>
      </w:r>
    </w:p>
    <w:p w14:paraId="3D0E944F" w14:textId="77777777" w:rsidR="00AA759F" w:rsidRDefault="00AA759F" w:rsidP="00AA759F">
      <w:pPr>
        <w:widowControl/>
        <w:autoSpaceDE/>
        <w:rPr>
          <w:rFonts w:ascii="Times" w:eastAsia="Times" w:hAnsi="Times" w:cs="Times"/>
          <w:sz w:val="24"/>
          <w:szCs w:val="24"/>
          <w:lang w:bidi="ar-JO"/>
        </w:rPr>
      </w:pPr>
    </w:p>
    <w:p w14:paraId="735C7FA0" w14:textId="77777777" w:rsidR="00AA759F" w:rsidRDefault="00AA759F" w:rsidP="00AA759F">
      <w:pPr>
        <w:widowControl/>
        <w:autoSpaceDE/>
        <w:ind w:left="1080"/>
        <w:rPr>
          <w:rFonts w:ascii="Times" w:eastAsia="Times" w:hAnsi="Times" w:cs="Times"/>
          <w:sz w:val="24"/>
          <w:szCs w:val="24"/>
          <w:lang w:bidi="ar-JO"/>
        </w:rPr>
      </w:pPr>
    </w:p>
    <w:p w14:paraId="3E9910AA" w14:textId="77777777" w:rsidR="00AA759F" w:rsidRDefault="00AA759F" w:rsidP="00AA759F">
      <w:pPr>
        <w:pStyle w:val="Heading1"/>
        <w:pageBreakBefore/>
        <w:rPr>
          <w:rFonts w:ascii="Times" w:hAnsi="Times" w:cs="Times"/>
          <w:sz w:val="24"/>
          <w:szCs w:val="24"/>
          <w:lang w:bidi="ar-JO"/>
        </w:rPr>
      </w:pPr>
      <w:bookmarkStart w:id="39" w:name="__RefHeading___Toc86010536"/>
      <w:bookmarkStart w:id="40" w:name="_Toc230377396"/>
      <w:r>
        <w:lastRenderedPageBreak/>
        <w:t>Chapter 6</w:t>
      </w:r>
      <w:proofErr w:type="gramStart"/>
      <w:r>
        <w:t>:  Conclusion</w:t>
      </w:r>
      <w:proofErr w:type="gramEnd"/>
      <w:r>
        <w:t xml:space="preserve"> &amp; Future Work</w:t>
      </w:r>
      <w:bookmarkEnd w:id="39"/>
      <w:bookmarkEnd w:id="40"/>
      <w:r>
        <w:t xml:space="preserve">  </w:t>
      </w:r>
    </w:p>
    <w:p w14:paraId="11212732" w14:textId="77777777" w:rsidR="00AA759F" w:rsidRDefault="00AA759F" w:rsidP="00AA759F">
      <w:pPr>
        <w:widowControl/>
        <w:tabs>
          <w:tab w:val="left" w:pos="851"/>
        </w:tabs>
        <w:autoSpaceDE/>
        <w:spacing w:before="120" w:after="120" w:line="360" w:lineRule="auto"/>
        <w:ind w:left="567"/>
        <w:jc w:val="both"/>
        <w:rPr>
          <w:rFonts w:ascii="Times" w:eastAsia="Times" w:hAnsi="Times" w:cs="Times"/>
          <w:i/>
          <w:iCs/>
          <w:sz w:val="28"/>
          <w:szCs w:val="28"/>
          <w:lang w:bidi="ar-JO"/>
        </w:rPr>
      </w:pPr>
    </w:p>
    <w:p w14:paraId="3FE9700C" w14:textId="77777777" w:rsidR="00AA759F" w:rsidRDefault="00AA759F" w:rsidP="00AA759F">
      <w:pPr>
        <w:widowControl/>
        <w:autoSpaceDE/>
        <w:ind w:left="720" w:hanging="720"/>
        <w:rPr>
          <w:rFonts w:ascii="Times" w:eastAsia="Times" w:hAnsi="Times" w:cs="Times"/>
          <w:i/>
          <w:iCs/>
          <w:sz w:val="28"/>
          <w:szCs w:val="28"/>
          <w:lang w:bidi="ar-JO"/>
        </w:rPr>
      </w:pPr>
    </w:p>
    <w:p w14:paraId="797C4FC0" w14:textId="77777777" w:rsidR="00AA759F" w:rsidRDefault="00F61858" w:rsidP="00F61858">
      <w:pPr>
        <w:pStyle w:val="Heading2"/>
        <w:numPr>
          <w:ilvl w:val="0"/>
          <w:numId w:val="0"/>
        </w:numPr>
        <w:ind w:left="360" w:hanging="360"/>
        <w:rPr>
          <w:rFonts w:ascii="Times" w:eastAsia="Times" w:hAnsi="Times" w:cs="Times"/>
          <w:sz w:val="24"/>
          <w:szCs w:val="24"/>
          <w:lang w:bidi="ar-JO"/>
        </w:rPr>
      </w:pPr>
      <w:bookmarkStart w:id="41" w:name="_Toc230377397"/>
      <w:bookmarkStart w:id="42" w:name="__RefHeading___Toc86010538"/>
      <w:bookmarkStart w:id="43" w:name="_Toc230377398"/>
      <w:bookmarkEnd w:id="41"/>
      <w:bookmarkEnd w:id="42"/>
      <w:r>
        <w:rPr>
          <w:rFonts w:eastAsia="Times"/>
          <w:lang w:bidi="ar-JO"/>
        </w:rPr>
        <w:t xml:space="preserve">6.1 </w:t>
      </w:r>
      <w:r w:rsidR="00AA759F">
        <w:rPr>
          <w:rFonts w:eastAsia="Times"/>
          <w:lang w:bidi="ar-JO"/>
        </w:rPr>
        <w:t>Conclusion</w:t>
      </w:r>
      <w:bookmarkEnd w:id="43"/>
    </w:p>
    <w:p w14:paraId="310C7F53" w14:textId="77777777" w:rsidR="00AA759F" w:rsidRDefault="00AA759F" w:rsidP="00AA759F">
      <w:pPr>
        <w:widowControl/>
        <w:tabs>
          <w:tab w:val="left" w:pos="851"/>
        </w:tabs>
        <w:autoSpaceDE/>
        <w:spacing w:before="120" w:after="120" w:line="360" w:lineRule="auto"/>
        <w:ind w:left="567"/>
        <w:jc w:val="both"/>
        <w:rPr>
          <w:rFonts w:eastAsia="Times"/>
          <w:lang w:bidi="ar-JO"/>
        </w:rPr>
      </w:pPr>
      <w:r>
        <w:rPr>
          <w:rFonts w:ascii="Times" w:eastAsia="Times" w:hAnsi="Times" w:cs="Times"/>
          <w:sz w:val="24"/>
          <w:szCs w:val="24"/>
          <w:lang w:bidi="ar-JO"/>
        </w:rPr>
        <w:t xml:space="preserve">The Smart File Fortify System (SFFS) successfully delivers a portable, secure file encryption solution. The final integrated application meets all core requirements: strong AES-256 encryption, RSA key management, SHA-256 integrity, Argon2id authentication, isolated sandbox execution, secure memory wiping, process monitoring, emergency lock, audit logging, and a user-friendly PyQt6 interface. The three student modules were fully integrated under a central </w:t>
      </w:r>
      <w:proofErr w:type="spellStart"/>
      <w:r>
        <w:rPr>
          <w:rFonts w:ascii="Times" w:eastAsia="Times" w:hAnsi="Times" w:cs="Times"/>
          <w:sz w:val="24"/>
          <w:szCs w:val="24"/>
          <w:lang w:bidi="ar-JO"/>
        </w:rPr>
        <w:t>SFFSCore</w:t>
      </w:r>
      <w:proofErr w:type="spellEnd"/>
      <w:r>
        <w:rPr>
          <w:rFonts w:ascii="Times" w:eastAsia="Times" w:hAnsi="Times" w:cs="Times"/>
          <w:sz w:val="24"/>
          <w:szCs w:val="24"/>
          <w:lang w:bidi="ar-JO"/>
        </w:rPr>
        <w:t xml:space="preserve"> orchestrator, and an isolated worker process was implemented to perform sensitive decryption outside the main GUI process, enhancing security. Testing confirmed the system's resilience against common threats like memory scraping, file tampering, and host OS compromise.</w:t>
      </w:r>
    </w:p>
    <w:p w14:paraId="477D4F52" w14:textId="77777777" w:rsidR="00AA759F" w:rsidRDefault="00F61858" w:rsidP="00F61858">
      <w:pPr>
        <w:pStyle w:val="Heading2"/>
        <w:numPr>
          <w:ilvl w:val="1"/>
          <w:numId w:val="41"/>
        </w:numPr>
        <w:rPr>
          <w:rFonts w:ascii="Times" w:eastAsia="Times" w:hAnsi="Times" w:cs="Times"/>
          <w:sz w:val="24"/>
          <w:szCs w:val="24"/>
          <w:lang w:bidi="ar-JO"/>
        </w:rPr>
      </w:pPr>
      <w:bookmarkStart w:id="44" w:name="__RefHeading___Toc86010539"/>
      <w:bookmarkStart w:id="45" w:name="_Toc230377399"/>
      <w:bookmarkEnd w:id="44"/>
      <w:r>
        <w:rPr>
          <w:rFonts w:eastAsia="Times"/>
          <w:lang w:bidi="ar-JO"/>
        </w:rPr>
        <w:t xml:space="preserve"> </w:t>
      </w:r>
      <w:r w:rsidR="00AA759F">
        <w:rPr>
          <w:rFonts w:eastAsia="Times"/>
          <w:lang w:bidi="ar-JO"/>
        </w:rPr>
        <w:t>Future work</w:t>
      </w:r>
      <w:bookmarkEnd w:id="45"/>
    </w:p>
    <w:p w14:paraId="2D58D129" w14:textId="77777777" w:rsidR="00C34E82" w:rsidRDefault="00C34E82" w:rsidP="00C34E82">
      <w:pPr>
        <w:widowControl/>
        <w:autoSpaceDE/>
        <w:ind w:left="720" w:hanging="720"/>
        <w:rPr>
          <w:rFonts w:ascii="Times" w:eastAsia="Times" w:hAnsi="Times" w:cs="Times"/>
          <w:sz w:val="24"/>
          <w:szCs w:val="24"/>
          <w:lang w:bidi="ar-JO"/>
        </w:rPr>
      </w:pPr>
    </w:p>
    <w:p w14:paraId="435CD99A"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Building on the current implementation of SFFS, the following enhancements and research directions are recommended for future development. These items extend the system’s security, usability, and platform coverage.</w:t>
      </w:r>
    </w:p>
    <w:p w14:paraId="5C14BC44" w14:textId="77777777" w:rsidR="00C34E82" w:rsidRPr="00C34E82" w:rsidRDefault="00C34E82" w:rsidP="00C34E82">
      <w:pPr>
        <w:widowControl/>
        <w:autoSpaceDE/>
        <w:ind w:left="720" w:hanging="720"/>
        <w:rPr>
          <w:rFonts w:ascii="Times" w:eastAsia="Times" w:hAnsi="Times" w:cs="Times"/>
          <w:sz w:val="24"/>
          <w:szCs w:val="24"/>
          <w:lang w:bidi="ar-JO"/>
        </w:rPr>
      </w:pPr>
    </w:p>
    <w:p w14:paraId="228755F2"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1. </w:t>
      </w:r>
      <w:r w:rsidRPr="00C34E82">
        <w:rPr>
          <w:rFonts w:ascii="Times" w:eastAsia="Times" w:hAnsi="Times" w:cs="Times"/>
          <w:sz w:val="24"/>
          <w:szCs w:val="24"/>
          <w:lang w:bidi="ar-JO"/>
        </w:rPr>
        <w:t>Hardware Security Module (HSM) / YubiKey Support</w:t>
      </w:r>
    </w:p>
    <w:p w14:paraId="3CF8E534"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Integrate hardware-backed key storage and multi-factor authentication. Master keys would be stored on a physical token, requiring user presence for decryption operations and providing resistance against software-based key extraction.</w:t>
      </w:r>
    </w:p>
    <w:p w14:paraId="337DCFE3" w14:textId="77777777" w:rsidR="00C34E82" w:rsidRPr="00C34E82" w:rsidRDefault="00C34E82" w:rsidP="00C34E82">
      <w:pPr>
        <w:widowControl/>
        <w:autoSpaceDE/>
        <w:ind w:left="720" w:hanging="720"/>
        <w:rPr>
          <w:rFonts w:ascii="Times" w:eastAsia="Times" w:hAnsi="Times" w:cs="Times"/>
          <w:sz w:val="24"/>
          <w:szCs w:val="24"/>
          <w:lang w:bidi="ar-JO"/>
        </w:rPr>
      </w:pPr>
    </w:p>
    <w:p w14:paraId="7C9D02B1"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2. </w:t>
      </w:r>
      <w:r w:rsidRPr="00C34E82">
        <w:rPr>
          <w:rFonts w:ascii="Times" w:eastAsia="Times" w:hAnsi="Times" w:cs="Times"/>
          <w:sz w:val="24"/>
          <w:szCs w:val="24"/>
          <w:lang w:bidi="ar-JO"/>
        </w:rPr>
        <w:t>Full Disk and Folder Encryption</w:t>
      </w:r>
    </w:p>
    <w:p w14:paraId="2E7D283A"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Extend SFFS to support encrypted containers (</w:t>
      </w:r>
      <w:proofErr w:type="gramStart"/>
      <w:r w:rsidRPr="00C34E82">
        <w:rPr>
          <w:rFonts w:ascii="Times" w:eastAsia="Times" w:hAnsi="Times" w:cs="Times"/>
          <w:sz w:val="24"/>
          <w:szCs w:val="24"/>
          <w:lang w:bidi="ar-JO"/>
        </w:rPr>
        <w:t>similar to</w:t>
      </w:r>
      <w:proofErr w:type="gramEnd"/>
      <w:r w:rsidRPr="00C34E82">
        <w:rPr>
          <w:rFonts w:ascii="Times" w:eastAsia="Times" w:hAnsi="Times" w:cs="Times"/>
          <w:sz w:val="24"/>
          <w:szCs w:val="24"/>
          <w:lang w:bidi="ar-JO"/>
        </w:rPr>
        <w:t xml:space="preserve"> VeraCrypt volumes) or recursive folder encryption. This would allow users to protect entire directory structures without encrypting each file individually.</w:t>
      </w:r>
    </w:p>
    <w:p w14:paraId="127D1084" w14:textId="77777777" w:rsidR="00C34E82" w:rsidRPr="00C34E82" w:rsidRDefault="00C34E82" w:rsidP="00C34E82">
      <w:pPr>
        <w:widowControl/>
        <w:autoSpaceDE/>
        <w:ind w:left="720" w:hanging="720"/>
        <w:rPr>
          <w:rFonts w:ascii="Times" w:eastAsia="Times" w:hAnsi="Times" w:cs="Times"/>
          <w:sz w:val="24"/>
          <w:szCs w:val="24"/>
          <w:lang w:bidi="ar-JO"/>
        </w:rPr>
      </w:pPr>
    </w:p>
    <w:p w14:paraId="62EF4A74"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3. </w:t>
      </w:r>
      <w:r w:rsidRPr="00C34E82">
        <w:rPr>
          <w:rFonts w:ascii="Times" w:eastAsia="Times" w:hAnsi="Times" w:cs="Times"/>
          <w:sz w:val="24"/>
          <w:szCs w:val="24"/>
          <w:lang w:bidi="ar-JO"/>
        </w:rPr>
        <w:t>Automatic Cloud Synchronization</w:t>
      </w:r>
    </w:p>
    <w:p w14:paraId="11082E51"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Implement selective, automatic, end-to-end encrypted sync with providers such as Google Drive or Dropbox. Background sync must be designed with careful attention to security (e.g., network timeouts, minimal privilege, user notification).</w:t>
      </w:r>
    </w:p>
    <w:p w14:paraId="01E59BAB" w14:textId="77777777" w:rsidR="00C34E82" w:rsidRPr="00C34E82" w:rsidRDefault="00C34E82" w:rsidP="00C34E82">
      <w:pPr>
        <w:widowControl/>
        <w:autoSpaceDE/>
        <w:ind w:left="720" w:hanging="720"/>
        <w:rPr>
          <w:rFonts w:ascii="Times" w:eastAsia="Times" w:hAnsi="Times" w:cs="Times"/>
          <w:sz w:val="24"/>
          <w:szCs w:val="24"/>
          <w:lang w:bidi="ar-JO"/>
        </w:rPr>
      </w:pPr>
    </w:p>
    <w:p w14:paraId="6091921C"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4. </w:t>
      </w:r>
      <w:r w:rsidRPr="00C34E82">
        <w:rPr>
          <w:rFonts w:ascii="Times" w:eastAsia="Times" w:hAnsi="Times" w:cs="Times"/>
          <w:sz w:val="24"/>
          <w:szCs w:val="24"/>
          <w:lang w:bidi="ar-JO"/>
        </w:rPr>
        <w:t xml:space="preserve">Linux Sandbox Hardening with </w:t>
      </w:r>
      <w:proofErr w:type="spellStart"/>
      <w:r w:rsidRPr="00C34E82">
        <w:rPr>
          <w:rFonts w:ascii="Times" w:eastAsia="Times" w:hAnsi="Times" w:cs="Times"/>
          <w:sz w:val="24"/>
          <w:szCs w:val="24"/>
          <w:lang w:bidi="ar-JO"/>
        </w:rPr>
        <w:t>bubblewrap</w:t>
      </w:r>
      <w:proofErr w:type="spellEnd"/>
      <w:r w:rsidRPr="00C34E82">
        <w:rPr>
          <w:rFonts w:ascii="Times" w:eastAsia="Times" w:hAnsi="Times" w:cs="Times"/>
          <w:sz w:val="24"/>
          <w:szCs w:val="24"/>
          <w:lang w:bidi="ar-JO"/>
        </w:rPr>
        <w:t xml:space="preserve"> or </w:t>
      </w:r>
      <w:proofErr w:type="spellStart"/>
      <w:r w:rsidRPr="00C34E82">
        <w:rPr>
          <w:rFonts w:ascii="Times" w:eastAsia="Times" w:hAnsi="Times" w:cs="Times"/>
          <w:sz w:val="24"/>
          <w:szCs w:val="24"/>
          <w:lang w:bidi="ar-JO"/>
        </w:rPr>
        <w:t>Firejail</w:t>
      </w:r>
      <w:proofErr w:type="spellEnd"/>
    </w:p>
    <w:p w14:paraId="4B9F35B5"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 xml:space="preserve">Replace the current file-permission-based isolation with stricter OS-level containment using established sandboxing tools like </w:t>
      </w:r>
      <w:proofErr w:type="spellStart"/>
      <w:r w:rsidRPr="00C34E82">
        <w:rPr>
          <w:rFonts w:ascii="Times" w:eastAsia="Times" w:hAnsi="Times" w:cs="Times"/>
          <w:sz w:val="24"/>
          <w:szCs w:val="24"/>
          <w:lang w:bidi="ar-JO"/>
        </w:rPr>
        <w:t>bubblewrap</w:t>
      </w:r>
      <w:proofErr w:type="spellEnd"/>
      <w:r w:rsidRPr="00C34E82">
        <w:rPr>
          <w:rFonts w:ascii="Times" w:eastAsia="Times" w:hAnsi="Times" w:cs="Times"/>
          <w:sz w:val="24"/>
          <w:szCs w:val="24"/>
          <w:lang w:bidi="ar-JO"/>
        </w:rPr>
        <w:t xml:space="preserve"> or </w:t>
      </w:r>
      <w:proofErr w:type="spellStart"/>
      <w:r w:rsidRPr="00C34E82">
        <w:rPr>
          <w:rFonts w:ascii="Times" w:eastAsia="Times" w:hAnsi="Times" w:cs="Times"/>
          <w:sz w:val="24"/>
          <w:szCs w:val="24"/>
          <w:lang w:bidi="ar-JO"/>
        </w:rPr>
        <w:t>Firejail</w:t>
      </w:r>
      <w:proofErr w:type="spellEnd"/>
      <w:r w:rsidRPr="00C34E82">
        <w:rPr>
          <w:rFonts w:ascii="Times" w:eastAsia="Times" w:hAnsi="Times" w:cs="Times"/>
          <w:sz w:val="24"/>
          <w:szCs w:val="24"/>
          <w:lang w:bidi="ar-JO"/>
        </w:rPr>
        <w:t>. This would provide defense-in-depth against kernel or filesystem exploits.</w:t>
      </w:r>
    </w:p>
    <w:p w14:paraId="35DC4310" w14:textId="77777777" w:rsidR="00C34E82" w:rsidRPr="00C34E82" w:rsidRDefault="00C34E82" w:rsidP="00C34E82">
      <w:pPr>
        <w:widowControl/>
        <w:autoSpaceDE/>
        <w:ind w:left="720" w:hanging="720"/>
        <w:rPr>
          <w:rFonts w:ascii="Times" w:eastAsia="Times" w:hAnsi="Times" w:cs="Times"/>
          <w:sz w:val="24"/>
          <w:szCs w:val="24"/>
          <w:lang w:bidi="ar-JO"/>
        </w:rPr>
      </w:pPr>
    </w:p>
    <w:p w14:paraId="5E057C46"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5. </w:t>
      </w:r>
      <w:r w:rsidRPr="00C34E82">
        <w:rPr>
          <w:rFonts w:ascii="Times" w:eastAsia="Times" w:hAnsi="Times" w:cs="Times"/>
          <w:sz w:val="24"/>
          <w:szCs w:val="24"/>
          <w:lang w:bidi="ar-JO"/>
        </w:rPr>
        <w:t>Mobile Companion Application</w:t>
      </w:r>
    </w:p>
    <w:p w14:paraId="137D83DE"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Develop a paired mobile application (iOS/Android) that allows users to view or decrypt selected files over a local encrypted Wi-Fi connection. This would extend SFFS functionality to devices without USB ports.</w:t>
      </w:r>
    </w:p>
    <w:p w14:paraId="5138877B" w14:textId="77777777" w:rsidR="00C34E82" w:rsidRPr="00C34E82" w:rsidRDefault="00C34E82" w:rsidP="00C34E82">
      <w:pPr>
        <w:widowControl/>
        <w:autoSpaceDE/>
        <w:ind w:left="720" w:hanging="720"/>
        <w:rPr>
          <w:rFonts w:ascii="Times" w:eastAsia="Times" w:hAnsi="Times" w:cs="Times"/>
          <w:sz w:val="24"/>
          <w:szCs w:val="24"/>
          <w:lang w:bidi="ar-JO"/>
        </w:rPr>
      </w:pPr>
    </w:p>
    <w:p w14:paraId="00B25D7E"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6. </w:t>
      </w:r>
      <w:r w:rsidRPr="00C34E82">
        <w:rPr>
          <w:rFonts w:ascii="Times" w:eastAsia="Times" w:hAnsi="Times" w:cs="Times"/>
          <w:sz w:val="24"/>
          <w:szCs w:val="24"/>
          <w:lang w:bidi="ar-JO"/>
        </w:rPr>
        <w:t>Formal Security Audit</w:t>
      </w:r>
    </w:p>
    <w:p w14:paraId="55B95C26"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 xml:space="preserve">Engage a third-party security firm to audit </w:t>
      </w:r>
      <w:proofErr w:type="gramStart"/>
      <w:r w:rsidRPr="00C34E82">
        <w:rPr>
          <w:rFonts w:ascii="Times" w:eastAsia="Times" w:hAnsi="Times" w:cs="Times"/>
          <w:sz w:val="24"/>
          <w:szCs w:val="24"/>
          <w:lang w:bidi="ar-JO"/>
        </w:rPr>
        <w:t>the cryptographic</w:t>
      </w:r>
      <w:proofErr w:type="gramEnd"/>
      <w:r w:rsidRPr="00C34E82">
        <w:rPr>
          <w:rFonts w:ascii="Times" w:eastAsia="Times" w:hAnsi="Times" w:cs="Times"/>
          <w:sz w:val="24"/>
          <w:szCs w:val="24"/>
          <w:lang w:bidi="ar-JO"/>
        </w:rPr>
        <w:t xml:space="preserve"> implementation, sandboxing logic, and anti-debugging mechanisms. A formal audit would validate the system’s claims and identify subtle vulnerabilities.</w:t>
      </w:r>
    </w:p>
    <w:p w14:paraId="4311128B" w14:textId="77777777" w:rsidR="00C34E82" w:rsidRPr="00C34E82" w:rsidRDefault="00C34E82" w:rsidP="00C34E82">
      <w:pPr>
        <w:widowControl/>
        <w:autoSpaceDE/>
        <w:ind w:left="720" w:hanging="720"/>
        <w:rPr>
          <w:rFonts w:ascii="Times" w:eastAsia="Times" w:hAnsi="Times" w:cs="Times"/>
          <w:sz w:val="24"/>
          <w:szCs w:val="24"/>
          <w:lang w:bidi="ar-JO"/>
        </w:rPr>
      </w:pPr>
    </w:p>
    <w:p w14:paraId="010143A7"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7. </w:t>
      </w:r>
      <w:r w:rsidRPr="00C34E82">
        <w:rPr>
          <w:rFonts w:ascii="Times" w:eastAsia="Times" w:hAnsi="Times" w:cs="Times"/>
          <w:sz w:val="24"/>
          <w:szCs w:val="24"/>
          <w:lang w:bidi="ar-JO"/>
        </w:rPr>
        <w:t>Improved Anti-Debugging and Anti-Tampering</w:t>
      </w:r>
    </w:p>
    <w:p w14:paraId="288D1963"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Enhance runtime protections to detect a wider range of debugging and instrumentation techniques, including hardware breakpoints, virtual machine detection, and integrity checks on critical code sections.</w:t>
      </w:r>
    </w:p>
    <w:p w14:paraId="4813BBE3" w14:textId="77777777" w:rsidR="00C34E82" w:rsidRPr="00C34E82" w:rsidRDefault="00C34E82" w:rsidP="00C34E82">
      <w:pPr>
        <w:widowControl/>
        <w:autoSpaceDE/>
        <w:ind w:left="720" w:hanging="720"/>
        <w:rPr>
          <w:rFonts w:ascii="Times" w:eastAsia="Times" w:hAnsi="Times" w:cs="Times"/>
          <w:sz w:val="24"/>
          <w:szCs w:val="24"/>
          <w:lang w:bidi="ar-JO"/>
        </w:rPr>
      </w:pPr>
    </w:p>
    <w:p w14:paraId="381BDF66"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8. </w:t>
      </w:r>
      <w:r w:rsidRPr="00C34E82">
        <w:rPr>
          <w:rFonts w:ascii="Times" w:eastAsia="Times" w:hAnsi="Times" w:cs="Times"/>
          <w:sz w:val="24"/>
          <w:szCs w:val="24"/>
          <w:lang w:bidi="ar-JO"/>
        </w:rPr>
        <w:t>Windows and Linux Installer Options</w:t>
      </w:r>
    </w:p>
    <w:p w14:paraId="20562BD1"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While portability is a core feature, providing an optional installation mode (with auto-start, context menu integration, and system service sandbox) would improve convenience for trusted machines.</w:t>
      </w:r>
    </w:p>
    <w:p w14:paraId="24DBA9A6" w14:textId="77777777" w:rsidR="00C34E82" w:rsidRPr="00C34E82" w:rsidRDefault="00C34E82" w:rsidP="00C34E82">
      <w:pPr>
        <w:widowControl/>
        <w:autoSpaceDE/>
        <w:ind w:left="720" w:hanging="720"/>
        <w:rPr>
          <w:rFonts w:ascii="Times" w:eastAsia="Times" w:hAnsi="Times" w:cs="Times"/>
          <w:sz w:val="24"/>
          <w:szCs w:val="24"/>
          <w:lang w:bidi="ar-JO"/>
        </w:rPr>
      </w:pPr>
    </w:p>
    <w:p w14:paraId="1A080C0A"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9. </w:t>
      </w:r>
      <w:r w:rsidRPr="00C34E82">
        <w:rPr>
          <w:rFonts w:ascii="Times" w:eastAsia="Times" w:hAnsi="Times" w:cs="Times"/>
          <w:sz w:val="24"/>
          <w:szCs w:val="24"/>
          <w:lang w:bidi="ar-JO"/>
        </w:rPr>
        <w:t>Provenance and Audit Visualization</w:t>
      </w:r>
    </w:p>
    <w:p w14:paraId="41C2A117"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Build a graphical interface to explore the encrypted audit log and file provenance data (partially implemented in the V3 format). Users could review who accessed or decrypted which files and when.</w:t>
      </w:r>
    </w:p>
    <w:p w14:paraId="62AAD7CE" w14:textId="77777777" w:rsidR="00C34E82" w:rsidRPr="00C34E82" w:rsidRDefault="00C34E82" w:rsidP="00C34E82">
      <w:pPr>
        <w:widowControl/>
        <w:autoSpaceDE/>
        <w:ind w:left="720" w:hanging="720"/>
        <w:rPr>
          <w:rFonts w:ascii="Times" w:eastAsia="Times" w:hAnsi="Times" w:cs="Times"/>
          <w:sz w:val="24"/>
          <w:szCs w:val="24"/>
          <w:lang w:bidi="ar-JO"/>
        </w:rPr>
      </w:pPr>
    </w:p>
    <w:p w14:paraId="4F25DB9E" w14:textId="77777777" w:rsidR="00C34E82" w:rsidRPr="00C34E82" w:rsidRDefault="00C34E82" w:rsidP="00C34E82">
      <w:pPr>
        <w:widowControl/>
        <w:autoSpaceDE/>
        <w:ind w:left="720" w:hanging="720"/>
        <w:rPr>
          <w:rFonts w:ascii="Times" w:eastAsia="Times" w:hAnsi="Times" w:cs="Times"/>
          <w:sz w:val="24"/>
          <w:szCs w:val="24"/>
          <w:lang w:bidi="ar-JO"/>
        </w:rPr>
      </w:pPr>
      <w:r>
        <w:rPr>
          <w:rFonts w:ascii="Times" w:eastAsia="Times" w:hAnsi="Times" w:cs="Times"/>
          <w:sz w:val="24"/>
          <w:szCs w:val="24"/>
          <w:lang w:bidi="ar-JO"/>
        </w:rPr>
        <w:t xml:space="preserve">10. </w:t>
      </w:r>
      <w:r w:rsidRPr="00C34E82">
        <w:rPr>
          <w:rFonts w:ascii="Times" w:eastAsia="Times" w:hAnsi="Times" w:cs="Times"/>
          <w:sz w:val="24"/>
          <w:szCs w:val="24"/>
          <w:lang w:bidi="ar-JO"/>
        </w:rPr>
        <w:t>Cross-Platform GUI Consistency</w:t>
      </w:r>
    </w:p>
    <w:p w14:paraId="7A6717CF" w14:textId="77777777" w:rsidR="00C34E82" w:rsidRP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Address remaining UI discrepancies between Windows and Linux (e.g., font rendering, drag-and-drop behavior, file picker dialogs) to ensure an identical user experience on both target platforms.</w:t>
      </w:r>
    </w:p>
    <w:p w14:paraId="6009511D" w14:textId="77777777" w:rsidR="00C34E82" w:rsidRPr="00C34E82" w:rsidRDefault="00C34E82" w:rsidP="00C34E82">
      <w:pPr>
        <w:widowControl/>
        <w:autoSpaceDE/>
        <w:ind w:left="720" w:hanging="720"/>
        <w:rPr>
          <w:rFonts w:ascii="Times" w:eastAsia="Times" w:hAnsi="Times" w:cs="Times"/>
          <w:sz w:val="24"/>
          <w:szCs w:val="24"/>
          <w:lang w:bidi="ar-JO"/>
        </w:rPr>
      </w:pPr>
    </w:p>
    <w:p w14:paraId="6079BB8C" w14:textId="77777777" w:rsidR="00C34E82" w:rsidRDefault="00C34E82" w:rsidP="00C34E82">
      <w:pPr>
        <w:widowControl/>
        <w:autoSpaceDE/>
        <w:ind w:left="720" w:hanging="720"/>
        <w:rPr>
          <w:rFonts w:ascii="Times" w:eastAsia="Times" w:hAnsi="Times" w:cs="Times"/>
          <w:sz w:val="24"/>
          <w:szCs w:val="24"/>
          <w:lang w:bidi="ar-JO"/>
        </w:rPr>
      </w:pPr>
      <w:r w:rsidRPr="00C34E82">
        <w:rPr>
          <w:rFonts w:ascii="Times" w:eastAsia="Times" w:hAnsi="Times" w:cs="Times"/>
          <w:sz w:val="24"/>
          <w:szCs w:val="24"/>
          <w:lang w:bidi="ar-JO"/>
        </w:rPr>
        <w:t>These future work items represent a natural evolution of SFFS toward a more robust, feature-complete portable security system.</w:t>
      </w:r>
    </w:p>
    <w:p w14:paraId="391CC6EC" w14:textId="77777777" w:rsidR="00C34E82" w:rsidRDefault="00C34E82" w:rsidP="00C34E82">
      <w:pPr>
        <w:widowControl/>
        <w:autoSpaceDE/>
        <w:ind w:left="720" w:hanging="720"/>
        <w:rPr>
          <w:rFonts w:ascii="Times" w:eastAsia="Times" w:hAnsi="Times" w:cs="Times"/>
          <w:sz w:val="24"/>
          <w:szCs w:val="24"/>
          <w:lang w:bidi="ar-JO"/>
        </w:rPr>
      </w:pPr>
    </w:p>
    <w:p w14:paraId="20081624" w14:textId="77777777" w:rsidR="00C34E82" w:rsidRPr="00C34E82" w:rsidRDefault="00C34E82" w:rsidP="00C34E82">
      <w:pPr>
        <w:widowControl/>
        <w:autoSpaceDE/>
        <w:ind w:left="720" w:hanging="720"/>
        <w:rPr>
          <w:rFonts w:asciiTheme="majorBidi" w:eastAsia="Times" w:hAnsiTheme="majorBidi" w:cstheme="majorBidi"/>
          <w:b/>
          <w:bCs/>
          <w:sz w:val="28"/>
          <w:szCs w:val="28"/>
          <w:lang w:val="en-GB" w:bidi="ar-JO"/>
        </w:rPr>
      </w:pPr>
      <w:r>
        <w:rPr>
          <w:rFonts w:asciiTheme="majorBidi" w:eastAsia="Times" w:hAnsiTheme="majorBidi" w:cstheme="majorBidi"/>
          <w:b/>
          <w:bCs/>
          <w:sz w:val="28"/>
          <w:szCs w:val="28"/>
          <w:lang w:val="en-GB" w:bidi="ar-JO"/>
        </w:rPr>
        <w:t xml:space="preserve">6.3 </w:t>
      </w:r>
      <w:r w:rsidRPr="00C34E82">
        <w:rPr>
          <w:rFonts w:asciiTheme="majorBidi" w:eastAsia="Times" w:hAnsiTheme="majorBidi" w:cstheme="majorBidi"/>
          <w:b/>
          <w:bCs/>
          <w:sz w:val="28"/>
          <w:szCs w:val="28"/>
          <w:lang w:val="en-GB" w:bidi="ar-JO"/>
        </w:rPr>
        <w:t>Limitations</w:t>
      </w:r>
    </w:p>
    <w:p w14:paraId="714624B6"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Despite successfully meeting the core objectives of the SFFS project, several limitations were identified during development, testing, and evaluation. These limitations are documented transparently to provide a complete understanding of the system’s current capabilities and constraints.</w:t>
      </w:r>
    </w:p>
    <w:p w14:paraId="2AFB5ED1"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087145C8" w14:textId="77777777" w:rsidR="00C34E82" w:rsidRPr="00C34E82" w:rsidRDefault="00C34E82" w:rsidP="00C34E82">
      <w:pPr>
        <w:widowControl/>
        <w:autoSpaceDE/>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1. </w:t>
      </w:r>
      <w:r w:rsidRPr="00C34E82">
        <w:rPr>
          <w:rFonts w:asciiTheme="majorBidi" w:eastAsia="Times" w:hAnsiTheme="majorBidi" w:cstheme="majorBidi"/>
          <w:sz w:val="24"/>
          <w:szCs w:val="24"/>
          <w:lang w:val="en-GB" w:bidi="ar-JO"/>
        </w:rPr>
        <w:t xml:space="preserve">Platform-Specific Sandboxing </w:t>
      </w:r>
      <w:proofErr w:type="spellStart"/>
      <w:r w:rsidRPr="00C34E82">
        <w:rPr>
          <w:rFonts w:asciiTheme="majorBidi" w:eastAsia="Times" w:hAnsiTheme="majorBidi" w:cstheme="majorBidi"/>
          <w:sz w:val="24"/>
          <w:szCs w:val="24"/>
          <w:lang w:val="en-GB" w:bidi="ar-JO"/>
        </w:rPr>
        <w:t>Behavior</w:t>
      </w:r>
      <w:proofErr w:type="spellEnd"/>
    </w:p>
    <w:p w14:paraId="7C8EB290"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The isolated execution environment relies on OS-level mechanisms (e.g., restrictive file permissions on Linux, Windows Job Objects). While functional, the level of isolation is not identical across platforms. For example, Linux sandboxing benefits from native permission controls (0o700), whereas Windows requires additional ACL configuration. Full cross-platform parity remains incomplete.</w:t>
      </w:r>
    </w:p>
    <w:p w14:paraId="09654543"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0D1ED410"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2. </w:t>
      </w:r>
      <w:r w:rsidRPr="00C34E82">
        <w:rPr>
          <w:rFonts w:asciiTheme="majorBidi" w:eastAsia="Times" w:hAnsiTheme="majorBidi" w:cstheme="majorBidi"/>
          <w:sz w:val="24"/>
          <w:szCs w:val="24"/>
          <w:lang w:val="en-GB" w:bidi="ar-JO"/>
        </w:rPr>
        <w:t>Cloud Backup Is Manual Only</w:t>
      </w:r>
    </w:p>
    <w:p w14:paraId="72BA308B"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lastRenderedPageBreak/>
        <w:t xml:space="preserve">Google Drive integration supports encrypted backup and </w:t>
      </w:r>
      <w:proofErr w:type="gramStart"/>
      <w:r w:rsidRPr="00C34E82">
        <w:rPr>
          <w:rFonts w:asciiTheme="majorBidi" w:eastAsia="Times" w:hAnsiTheme="majorBidi" w:cstheme="majorBidi"/>
          <w:sz w:val="24"/>
          <w:szCs w:val="24"/>
          <w:lang w:val="en-GB" w:bidi="ar-JO"/>
        </w:rPr>
        <w:t>restore</w:t>
      </w:r>
      <w:proofErr w:type="gramEnd"/>
      <w:r w:rsidRPr="00C34E82">
        <w:rPr>
          <w:rFonts w:asciiTheme="majorBidi" w:eastAsia="Times" w:hAnsiTheme="majorBidi" w:cstheme="majorBidi"/>
          <w:sz w:val="24"/>
          <w:szCs w:val="24"/>
          <w:lang w:val="en-GB" w:bidi="ar-JO"/>
        </w:rPr>
        <w:t>, but only through explicit user action. Automatic background synchronization was deferred due to complexity and potential security risks associated with unattended network operations. Users must manually trigger cloud backup operations.</w:t>
      </w:r>
    </w:p>
    <w:p w14:paraId="6BE53051"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527B7BF3"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3. </w:t>
      </w:r>
      <w:r w:rsidRPr="00C34E82">
        <w:rPr>
          <w:rFonts w:asciiTheme="majorBidi" w:eastAsia="Times" w:hAnsiTheme="majorBidi" w:cstheme="majorBidi"/>
          <w:sz w:val="24"/>
          <w:szCs w:val="24"/>
          <w:lang w:val="en-GB" w:bidi="ar-JO"/>
        </w:rPr>
        <w:t>Limited Anti-Debugging Coverage</w:t>
      </w:r>
    </w:p>
    <w:p w14:paraId="664F021A"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 xml:space="preserve">The current anti-debugging implementation checks for </w:t>
      </w:r>
      <w:proofErr w:type="spellStart"/>
      <w:r w:rsidRPr="00C34E82">
        <w:rPr>
          <w:rFonts w:asciiTheme="majorBidi" w:eastAsia="Times" w:hAnsiTheme="majorBidi" w:cstheme="majorBidi"/>
          <w:sz w:val="24"/>
          <w:szCs w:val="24"/>
          <w:lang w:val="en-GB" w:bidi="ar-JO"/>
        </w:rPr>
        <w:t>TracerPid</w:t>
      </w:r>
      <w:proofErr w:type="spellEnd"/>
      <w:r w:rsidRPr="00C34E82">
        <w:rPr>
          <w:rFonts w:asciiTheme="majorBidi" w:eastAsia="Times" w:hAnsiTheme="majorBidi" w:cstheme="majorBidi"/>
          <w:sz w:val="24"/>
          <w:szCs w:val="24"/>
          <w:lang w:val="en-GB" w:bidi="ar-JO"/>
        </w:rPr>
        <w:t xml:space="preserve"> (Linux) and </w:t>
      </w:r>
      <w:proofErr w:type="spellStart"/>
      <w:r w:rsidRPr="00C34E82">
        <w:rPr>
          <w:rFonts w:asciiTheme="majorBidi" w:eastAsia="Times" w:hAnsiTheme="majorBidi" w:cstheme="majorBidi"/>
          <w:sz w:val="24"/>
          <w:szCs w:val="24"/>
          <w:lang w:val="en-GB" w:bidi="ar-JO"/>
        </w:rPr>
        <w:t>IsDebuggerPresent</w:t>
      </w:r>
      <w:proofErr w:type="spellEnd"/>
      <w:r w:rsidRPr="00C34E82">
        <w:rPr>
          <w:rFonts w:asciiTheme="majorBidi" w:eastAsia="Times" w:hAnsiTheme="majorBidi" w:cstheme="majorBidi"/>
          <w:sz w:val="24"/>
          <w:szCs w:val="24"/>
          <w:lang w:val="en-GB" w:bidi="ar-JO"/>
        </w:rPr>
        <w:t xml:space="preserve"> (Windows) every 500 milliseconds. This approach does not protect against more sophisticated debugging or instrumentation techniques (e.g., hardware breakpoints, kernel-mode debuggers).</w:t>
      </w:r>
    </w:p>
    <w:p w14:paraId="00107DB6"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13B34F90"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4. </w:t>
      </w:r>
      <w:r w:rsidRPr="00C34E82">
        <w:rPr>
          <w:rFonts w:asciiTheme="majorBidi" w:eastAsia="Times" w:hAnsiTheme="majorBidi" w:cstheme="majorBidi"/>
          <w:sz w:val="24"/>
          <w:szCs w:val="24"/>
          <w:lang w:val="en-GB" w:bidi="ar-JO"/>
        </w:rPr>
        <w:t>No Multi-Factor Authentication</w:t>
      </w:r>
    </w:p>
    <w:p w14:paraId="610013BD"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Authentication is based solely on a password-derived key using Argon2id. The system does not support hardware tokens (e.g., YubiKey), biometrics, or any second factor, which limits its suitability for high-security environments.</w:t>
      </w:r>
    </w:p>
    <w:p w14:paraId="5B022BA5"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7D513579"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5. </w:t>
      </w:r>
      <w:r w:rsidRPr="00C34E82">
        <w:rPr>
          <w:rFonts w:asciiTheme="majorBidi" w:eastAsia="Times" w:hAnsiTheme="majorBidi" w:cstheme="majorBidi"/>
          <w:sz w:val="24"/>
          <w:szCs w:val="24"/>
          <w:lang w:val="en-GB" w:bidi="ar-JO"/>
        </w:rPr>
        <w:t xml:space="preserve">Linux </w:t>
      </w:r>
      <w:proofErr w:type="spellStart"/>
      <w:r w:rsidRPr="00C34E82">
        <w:rPr>
          <w:rFonts w:asciiTheme="majorBidi" w:eastAsia="Times" w:hAnsiTheme="majorBidi" w:cstheme="majorBidi"/>
          <w:sz w:val="24"/>
          <w:szCs w:val="24"/>
          <w:lang w:val="en-GB" w:bidi="ar-JO"/>
        </w:rPr>
        <w:t>AppArmor</w:t>
      </w:r>
      <w:proofErr w:type="spellEnd"/>
      <w:r w:rsidRPr="00C34E82">
        <w:rPr>
          <w:rFonts w:asciiTheme="majorBidi" w:eastAsia="Times" w:hAnsiTheme="majorBidi" w:cstheme="majorBidi"/>
          <w:sz w:val="24"/>
          <w:szCs w:val="24"/>
          <w:lang w:val="en-GB" w:bidi="ar-JO"/>
        </w:rPr>
        <w:t xml:space="preserve"> Profile Not </w:t>
      </w:r>
      <w:proofErr w:type="gramStart"/>
      <w:r w:rsidRPr="00C34E82">
        <w:rPr>
          <w:rFonts w:asciiTheme="majorBidi" w:eastAsia="Times" w:hAnsiTheme="majorBidi" w:cstheme="majorBidi"/>
          <w:sz w:val="24"/>
          <w:szCs w:val="24"/>
          <w:lang w:val="en-GB" w:bidi="ar-JO"/>
        </w:rPr>
        <w:t>Auto-Integrated</w:t>
      </w:r>
      <w:proofErr w:type="gramEnd"/>
    </w:p>
    <w:p w14:paraId="2F7D6FAC"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A helper script (install_apparmor_profile.sh) is provided for Linux sandbox hardening, but the main application cannot install or activate the profile automatically due to root privilege requirements. Users must manually run the script.</w:t>
      </w:r>
    </w:p>
    <w:p w14:paraId="7A31F81E"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6A08808C"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6. </w:t>
      </w:r>
      <w:r w:rsidRPr="00C34E82">
        <w:rPr>
          <w:rFonts w:asciiTheme="majorBidi" w:eastAsia="Times" w:hAnsiTheme="majorBidi" w:cstheme="majorBidi"/>
          <w:sz w:val="24"/>
          <w:szCs w:val="24"/>
          <w:lang w:val="en-GB" w:bidi="ar-JO"/>
        </w:rPr>
        <w:t>Potential Memory Wipe Gaps</w:t>
      </w:r>
    </w:p>
    <w:p w14:paraId="63385931"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 xml:space="preserve">While </w:t>
      </w:r>
      <w:proofErr w:type="spellStart"/>
      <w:proofErr w:type="gramStart"/>
      <w:r w:rsidRPr="00C34E82">
        <w:rPr>
          <w:rFonts w:asciiTheme="majorBidi" w:eastAsia="Times" w:hAnsiTheme="majorBidi" w:cstheme="majorBidi"/>
          <w:sz w:val="24"/>
          <w:szCs w:val="24"/>
          <w:lang w:val="en-GB" w:bidi="ar-JO"/>
        </w:rPr>
        <w:t>secureMemoryWipe</w:t>
      </w:r>
      <w:proofErr w:type="spellEnd"/>
      <w:r w:rsidRPr="00C34E82">
        <w:rPr>
          <w:rFonts w:asciiTheme="majorBidi" w:eastAsia="Times" w:hAnsiTheme="majorBidi" w:cstheme="majorBidi"/>
          <w:sz w:val="24"/>
          <w:szCs w:val="24"/>
          <w:lang w:val="en-GB" w:bidi="ar-JO"/>
        </w:rPr>
        <w:t>(</w:t>
      </w:r>
      <w:proofErr w:type="gramEnd"/>
      <w:r w:rsidRPr="00C34E82">
        <w:rPr>
          <w:rFonts w:asciiTheme="majorBidi" w:eastAsia="Times" w:hAnsiTheme="majorBidi" w:cstheme="majorBidi"/>
          <w:sz w:val="24"/>
          <w:szCs w:val="24"/>
          <w:lang w:val="en-GB" w:bidi="ar-JO"/>
        </w:rPr>
        <w:t xml:space="preserve">) overwrites </w:t>
      </w:r>
      <w:proofErr w:type="spellStart"/>
      <w:r w:rsidRPr="00C34E82">
        <w:rPr>
          <w:rFonts w:asciiTheme="majorBidi" w:eastAsia="Times" w:hAnsiTheme="majorBidi" w:cstheme="majorBidi"/>
          <w:sz w:val="24"/>
          <w:szCs w:val="24"/>
          <w:lang w:val="en-GB" w:bidi="ar-JO"/>
        </w:rPr>
        <w:t>bytearray</w:t>
      </w:r>
      <w:proofErr w:type="spellEnd"/>
      <w:r w:rsidRPr="00C34E82">
        <w:rPr>
          <w:rFonts w:asciiTheme="majorBidi" w:eastAsia="Times" w:hAnsiTheme="majorBidi" w:cstheme="majorBidi"/>
          <w:sz w:val="24"/>
          <w:szCs w:val="24"/>
          <w:lang w:val="en-GB" w:bidi="ar-JO"/>
        </w:rPr>
        <w:t xml:space="preserve"> objects, Python’s garbage collector and interpreter internals may retain copies of sensitive data (e.g., strings, temporary buffers). Complete memory safety cannot be guaranteed without lower-level memory management.</w:t>
      </w:r>
    </w:p>
    <w:p w14:paraId="03C2A0F2"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5CA505DB"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 xml:space="preserve">7. </w:t>
      </w:r>
      <w:r w:rsidRPr="00C34E82">
        <w:rPr>
          <w:rFonts w:asciiTheme="majorBidi" w:eastAsia="Times" w:hAnsiTheme="majorBidi" w:cstheme="majorBidi"/>
          <w:sz w:val="24"/>
          <w:szCs w:val="24"/>
          <w:lang w:val="en-GB" w:bidi="ar-JO"/>
        </w:rPr>
        <w:t>Headless / CI Environment Limitations</w:t>
      </w:r>
    </w:p>
    <w:p w14:paraId="41DE8743" w14:textId="77777777" w:rsid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Certain tests (e.g., sandbox viewer operations) are skipped in headless CI environments due to missing graphical display capabilities. This creates a small gap in automated testing coverage.</w:t>
      </w:r>
    </w:p>
    <w:p w14:paraId="10F7F3FA" w14:textId="77777777" w:rsidR="00C34E82" w:rsidRDefault="00C34E82" w:rsidP="00C34E82">
      <w:pPr>
        <w:widowControl/>
        <w:autoSpaceDE/>
        <w:ind w:left="720" w:hanging="720"/>
        <w:rPr>
          <w:rFonts w:asciiTheme="majorBidi" w:eastAsia="Times" w:hAnsiTheme="majorBidi" w:cstheme="majorBidi"/>
          <w:sz w:val="24"/>
          <w:szCs w:val="24"/>
          <w:lang w:val="en-GB" w:bidi="ar-JO"/>
        </w:rPr>
      </w:pPr>
    </w:p>
    <w:p w14:paraId="1357811C"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Pr>
          <w:rFonts w:asciiTheme="majorBidi" w:eastAsia="Times" w:hAnsiTheme="majorBidi" w:cstheme="majorBidi"/>
          <w:sz w:val="24"/>
          <w:szCs w:val="24"/>
          <w:lang w:val="en-GB" w:bidi="ar-JO"/>
        </w:rPr>
        <w:t>8.</w:t>
      </w:r>
      <w:r w:rsidRPr="00C34E82">
        <w:rPr>
          <w:rFonts w:asciiTheme="majorBidi" w:eastAsia="Times" w:hAnsiTheme="majorBidi" w:cstheme="majorBidi"/>
          <w:sz w:val="24"/>
          <w:szCs w:val="24"/>
          <w:lang w:val="en-GB" w:bidi="ar-JO"/>
        </w:rPr>
        <w:t>Sandbox Viewer Supports Only Text-Based Files</w:t>
      </w:r>
    </w:p>
    <w:p w14:paraId="1F00C6FF"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The built-in sandbox file viewer can open and display only plain text files (e.g., .txt, .csv</w:t>
      </w:r>
      <w:proofErr w:type="gramStart"/>
      <w:r w:rsidRPr="00C34E82">
        <w:rPr>
          <w:rFonts w:asciiTheme="majorBidi" w:eastAsia="Times" w:hAnsiTheme="majorBidi" w:cstheme="majorBidi"/>
          <w:sz w:val="24"/>
          <w:szCs w:val="24"/>
          <w:lang w:val="en-GB" w:bidi="ar-JO"/>
        </w:rPr>
        <w:t>, .</w:t>
      </w:r>
      <w:proofErr w:type="spellStart"/>
      <w:r w:rsidRPr="00C34E82">
        <w:rPr>
          <w:rFonts w:asciiTheme="majorBidi" w:eastAsia="Times" w:hAnsiTheme="majorBidi" w:cstheme="majorBidi"/>
          <w:sz w:val="24"/>
          <w:szCs w:val="24"/>
          <w:lang w:val="en-GB" w:bidi="ar-JO"/>
        </w:rPr>
        <w:t>json</w:t>
      </w:r>
      <w:proofErr w:type="spellEnd"/>
      <w:proofErr w:type="gramEnd"/>
      <w:r w:rsidRPr="00C34E82">
        <w:rPr>
          <w:rFonts w:asciiTheme="majorBidi" w:eastAsia="Times" w:hAnsiTheme="majorBidi" w:cstheme="majorBidi"/>
          <w:sz w:val="24"/>
          <w:szCs w:val="24"/>
          <w:lang w:val="en-GB" w:bidi="ar-JO"/>
        </w:rPr>
        <w:t>, .log). Binary files (images, PDFs, executables, office documents) are listed within the sandbox and can be decrypted, but they cannot be previewed or opened from within the sandbox interface. Users must manually copy such files out of the sandbox to external viewers, which partially defeats the isolation benefit. This limitation exists because implementing safe, isolated viewing for arbitrary binary formats would require complex parsing and rendering engines, increasing the attack surface.</w:t>
      </w:r>
    </w:p>
    <w:p w14:paraId="7BDEE479"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p>
    <w:p w14:paraId="30EFECDF" w14:textId="77777777" w:rsidR="00C34E82" w:rsidRPr="00C34E82" w:rsidRDefault="00C34E82" w:rsidP="00C34E82">
      <w:pPr>
        <w:widowControl/>
        <w:autoSpaceDE/>
        <w:ind w:left="720" w:hanging="720"/>
        <w:rPr>
          <w:rFonts w:asciiTheme="majorBidi" w:eastAsia="Times" w:hAnsiTheme="majorBidi" w:cstheme="majorBidi"/>
          <w:sz w:val="24"/>
          <w:szCs w:val="24"/>
          <w:lang w:val="en-GB" w:bidi="ar-JO"/>
        </w:rPr>
      </w:pPr>
      <w:r w:rsidRPr="00C34E82">
        <w:rPr>
          <w:rFonts w:asciiTheme="majorBidi" w:eastAsia="Times" w:hAnsiTheme="majorBidi" w:cstheme="majorBidi"/>
          <w:sz w:val="24"/>
          <w:szCs w:val="24"/>
          <w:lang w:val="en-GB" w:bidi="ar-JO"/>
        </w:rPr>
        <w:t>These limitations do not invalidate the project’s achievements but highlight areas where further engineering effort would be required to reach production-grade maturity.</w:t>
      </w:r>
    </w:p>
    <w:p w14:paraId="7F5EE4AD" w14:textId="77777777" w:rsidR="00C34E82" w:rsidRPr="00C34E82" w:rsidRDefault="00C34E82" w:rsidP="00AA759F">
      <w:pPr>
        <w:widowControl/>
        <w:autoSpaceDE/>
        <w:ind w:left="720" w:hanging="720"/>
        <w:rPr>
          <w:rFonts w:asciiTheme="majorBidi" w:eastAsia="Times" w:hAnsiTheme="majorBidi" w:cstheme="majorBidi"/>
          <w:sz w:val="24"/>
          <w:szCs w:val="24"/>
          <w:rtl/>
          <w:lang w:val="en-GB" w:bidi="ar-JO"/>
        </w:rPr>
      </w:pPr>
    </w:p>
    <w:p w14:paraId="7677AD7E" w14:textId="77777777" w:rsidR="00AA759F" w:rsidRPr="00C34E82" w:rsidRDefault="00AA759F" w:rsidP="00AA759F">
      <w:pPr>
        <w:widowControl/>
        <w:autoSpaceDE/>
        <w:ind w:left="720" w:hanging="720"/>
        <w:rPr>
          <w:rFonts w:asciiTheme="majorBidi" w:eastAsia="Times" w:hAnsiTheme="majorBidi" w:cstheme="majorBidi"/>
          <w:sz w:val="24"/>
          <w:szCs w:val="24"/>
          <w:lang w:val="en-GB" w:bidi="ar-JO"/>
        </w:rPr>
      </w:pPr>
    </w:p>
    <w:p w14:paraId="6847A34C" w14:textId="77777777" w:rsidR="00AA759F" w:rsidRDefault="00AA759F" w:rsidP="00AA759F">
      <w:pPr>
        <w:pStyle w:val="Heading1"/>
        <w:pageBreakBefore/>
        <w:rPr>
          <w:sz w:val="24"/>
          <w:szCs w:val="24"/>
        </w:rPr>
      </w:pPr>
      <w:bookmarkStart w:id="46" w:name="__RefHeading___Toc86010540"/>
      <w:bookmarkStart w:id="47" w:name="_Toc230377400"/>
      <w:bookmarkEnd w:id="46"/>
      <w:r>
        <w:lastRenderedPageBreak/>
        <w:t>References</w:t>
      </w:r>
      <w:bookmarkEnd w:id="47"/>
    </w:p>
    <w:p w14:paraId="1F508370" w14:textId="77777777" w:rsidR="00A76D3B" w:rsidRDefault="00A76D3B"/>
    <w:p w14:paraId="6ECF1795" w14:textId="77777777" w:rsidR="00A76D3B" w:rsidRDefault="00126F58">
      <w:r>
        <w:t>1. VeraCrypt, "VeraCrypt User Guide," 2024. [Online]. Available: https://www.veracrypt.fr</w:t>
      </w:r>
    </w:p>
    <w:p w14:paraId="19C89C4D" w14:textId="77777777" w:rsidR="00A76D3B" w:rsidRDefault="00A76D3B"/>
    <w:p w14:paraId="4021027A" w14:textId="77777777" w:rsidR="00A76D3B" w:rsidRDefault="00126F58">
      <w:r>
        <w:t>2. Microsoft, "BitLocker Drive Encryption Overview," 2024. [Online]. Available: https://learn.microsoft.com/windows/security/bitlocker</w:t>
      </w:r>
    </w:p>
    <w:p w14:paraId="4D68C741" w14:textId="77777777" w:rsidR="00A76D3B" w:rsidRDefault="00A76D3B"/>
    <w:p w14:paraId="47B0E6A6" w14:textId="77777777" w:rsidR="00A76D3B" w:rsidRDefault="00126F58">
      <w:r>
        <w:t xml:space="preserve">3. </w:t>
      </w:r>
      <w:proofErr w:type="spellStart"/>
      <w:r>
        <w:t>AxCrypt</w:t>
      </w:r>
      <w:proofErr w:type="spellEnd"/>
      <w:r>
        <w:t>, "</w:t>
      </w:r>
      <w:proofErr w:type="spellStart"/>
      <w:r>
        <w:t>AxCrypt</w:t>
      </w:r>
      <w:proofErr w:type="spellEnd"/>
      <w:r>
        <w:t xml:space="preserve"> File Encryption," 2024. [Online]. Available: https://www.axcrypt.net</w:t>
      </w:r>
    </w:p>
    <w:p w14:paraId="688D4691" w14:textId="77777777" w:rsidR="00A76D3B" w:rsidRDefault="00A76D3B"/>
    <w:p w14:paraId="0ED927D5" w14:textId="77777777" w:rsidR="00A76D3B" w:rsidRDefault="00126F58">
      <w:r>
        <w:t>4. Kingston Technology, "Hardware Encrypted USB Drives," 2024. [Online]. Available: https://www.kingston.com</w:t>
      </w:r>
    </w:p>
    <w:p w14:paraId="3BD9D339" w14:textId="77777777" w:rsidR="00A76D3B" w:rsidRDefault="00A76D3B"/>
    <w:p w14:paraId="2E88F811" w14:textId="77777777" w:rsidR="00A76D3B" w:rsidRDefault="00126F58">
      <w:r>
        <w:t>5. Python Software Foundation, "Python Standard Library Documentation," 2024. [Online]. Available: https://docs.python.org/3</w:t>
      </w:r>
    </w:p>
    <w:p w14:paraId="57A16D28" w14:textId="77777777" w:rsidR="00A76D3B" w:rsidRDefault="00A76D3B"/>
    <w:p w14:paraId="66E56E39" w14:textId="77777777" w:rsidR="00A76D3B" w:rsidRDefault="00126F58">
      <w:r>
        <w:t xml:space="preserve">6. </w:t>
      </w:r>
      <w:proofErr w:type="spellStart"/>
      <w:r>
        <w:t>PyCryptodome</w:t>
      </w:r>
      <w:proofErr w:type="spellEnd"/>
      <w:r>
        <w:t xml:space="preserve"> Project, "</w:t>
      </w:r>
      <w:proofErr w:type="spellStart"/>
      <w:r>
        <w:t>PyCryptodome</w:t>
      </w:r>
      <w:proofErr w:type="spellEnd"/>
      <w:r>
        <w:t xml:space="preserve"> Documentation," 2024. [Online]. Available: https://pycryptodome.readthedocs.io</w:t>
      </w:r>
    </w:p>
    <w:p w14:paraId="0AC2609E" w14:textId="77777777" w:rsidR="00A76D3B" w:rsidRDefault="00A76D3B"/>
    <w:p w14:paraId="5E01540E" w14:textId="77777777" w:rsidR="00A76D3B" w:rsidRDefault="00126F58">
      <w:r>
        <w:t>7. OpenSSL Project, "OpenSSL Cryptography Toolkit," 2024. [Online]. Available: https://www.openssl.org</w:t>
      </w:r>
    </w:p>
    <w:p w14:paraId="740281F0" w14:textId="77777777" w:rsidR="00A76D3B" w:rsidRDefault="00A76D3B"/>
    <w:p w14:paraId="1F3FC0C3" w14:textId="77777777" w:rsidR="00A76D3B" w:rsidRDefault="00126F58">
      <w:r>
        <w:t>8. Google Developers, "Google Drive API Documentation," 2024. [Online]. Available: https://developers.google.com/drive</w:t>
      </w:r>
    </w:p>
    <w:p w14:paraId="6BD2B3F5" w14:textId="77777777" w:rsidR="00A76D3B" w:rsidRDefault="00A76D3B"/>
    <w:p w14:paraId="0D4EA3E9" w14:textId="77777777" w:rsidR="00A76D3B" w:rsidRDefault="00126F58">
      <w:r>
        <w:t xml:space="preserve">9. </w:t>
      </w:r>
      <w:proofErr w:type="spellStart"/>
      <w:r>
        <w:t>Tkinter</w:t>
      </w:r>
      <w:proofErr w:type="spellEnd"/>
      <w:r>
        <w:t xml:space="preserve"> Documentation, "</w:t>
      </w:r>
      <w:proofErr w:type="spellStart"/>
      <w:r>
        <w:t>Tkinter</w:t>
      </w:r>
      <w:proofErr w:type="spellEnd"/>
      <w:r>
        <w:t xml:space="preserve"> GUI Reference," 2024. [Online]. Available: https://docs.python.org/3/library/tkinter.html</w:t>
      </w:r>
    </w:p>
    <w:p w14:paraId="1CF2D652" w14:textId="77777777" w:rsidR="00A76D3B" w:rsidRDefault="00A76D3B"/>
    <w:p w14:paraId="2B14D5DE" w14:textId="77777777" w:rsidR="00A76D3B" w:rsidRDefault="00126F58">
      <w:r>
        <w:t>10. GitHub, "GitHub Documentation," 2024. [Online]. Available: https://docs.github.com</w:t>
      </w:r>
    </w:p>
    <w:p w14:paraId="595D6377" w14:textId="77777777" w:rsidR="00A76D3B" w:rsidRDefault="00A76D3B"/>
    <w:p w14:paraId="6EBDA073" w14:textId="77777777" w:rsidR="00A76D3B" w:rsidRDefault="00126F58">
      <w:r>
        <w:t>11. Riverbank Computing, "PyQt6 Reference Guide," 2024. [Online]. Available: https://www.riverbankcomputing.com/static/Docs/PyQt6/</w:t>
      </w:r>
    </w:p>
    <w:p w14:paraId="7BC13BE8" w14:textId="77777777" w:rsidR="00A76D3B" w:rsidRDefault="00126F58" w:rsidP="00AA759F">
      <w:pPr>
        <w:pStyle w:val="Heading1"/>
        <w:rPr>
          <w:rFonts w:ascii="Times" w:hAnsi="Times" w:cs="Times"/>
          <w:bCs/>
          <w:lang w:val="en-GB" w:bidi="ar-JO"/>
        </w:rPr>
      </w:pPr>
      <w:bookmarkStart w:id="48" w:name="_Toc230377401"/>
      <w:r>
        <w:t>Appendix</w:t>
      </w:r>
      <w:bookmarkEnd w:id="48"/>
    </w:p>
    <w:p w14:paraId="3F243548" w14:textId="77777777" w:rsidR="00A76D3B" w:rsidRDefault="00126F58">
      <w:pPr>
        <w:rPr>
          <w:rFonts w:ascii="Times" w:eastAsia="Times" w:hAnsi="Times" w:cs="Times"/>
          <w:b/>
          <w:bCs/>
          <w:lang w:bidi="ar-JO"/>
        </w:rPr>
      </w:pPr>
      <w:r>
        <w:rPr>
          <w:rFonts w:ascii="Times" w:eastAsia="Times" w:hAnsi="Times" w:cs="Times"/>
          <w:b/>
          <w:bCs/>
          <w:lang w:val="en-GB" w:bidi="ar-JO"/>
        </w:rPr>
        <w:t>Appendix A: Acronyms</w:t>
      </w:r>
      <w:r>
        <w:rPr>
          <w:rFonts w:ascii="Times" w:eastAsia="Times" w:hAnsi="Times" w:cs="Times"/>
          <w:lang w:val="en-GB" w:bidi="ar-JO"/>
        </w:rPr>
        <w:t> </w:t>
      </w:r>
    </w:p>
    <w:tbl>
      <w:tblPr>
        <w:tblW w:w="0" w:type="auto"/>
        <w:tblLayout w:type="fixed"/>
        <w:tblCellMar>
          <w:left w:w="0" w:type="dxa"/>
          <w:right w:w="0" w:type="dxa"/>
        </w:tblCellMar>
        <w:tblLook w:val="0000" w:firstRow="0" w:lastRow="0" w:firstColumn="0" w:lastColumn="0" w:noHBand="0" w:noVBand="0"/>
      </w:tblPr>
      <w:tblGrid>
        <w:gridCol w:w="1035"/>
        <w:gridCol w:w="3735"/>
      </w:tblGrid>
      <w:tr w:rsidR="00A76D3B" w14:paraId="56BD0BEE"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6B1CEAB0" w14:textId="77777777" w:rsidR="00A76D3B" w:rsidRDefault="00126F58">
            <w:r>
              <w:rPr>
                <w:rFonts w:ascii="Times" w:eastAsia="Times" w:hAnsi="Times" w:cs="Times"/>
                <w:b/>
                <w:bCs/>
                <w:lang w:bidi="ar-JO"/>
              </w:rPr>
              <w:t>Acronym</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4F64527B" w14:textId="77777777" w:rsidR="00A76D3B" w:rsidRDefault="00126F58">
            <w:r>
              <w:rPr>
                <w:rFonts w:ascii="Times" w:eastAsia="Times" w:hAnsi="Times" w:cs="Times"/>
                <w:b/>
                <w:bCs/>
                <w:lang w:bidi="ar-JO"/>
              </w:rPr>
              <w:t>Description</w:t>
            </w:r>
            <w:r>
              <w:rPr>
                <w:rFonts w:ascii="Times" w:eastAsia="Times" w:hAnsi="Times" w:cs="Times"/>
                <w:lang w:val="en-GB" w:bidi="ar-JO"/>
              </w:rPr>
              <w:t> </w:t>
            </w:r>
          </w:p>
        </w:tc>
      </w:tr>
      <w:tr w:rsidR="00A76D3B" w14:paraId="288DB660"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2D7F7BBC" w14:textId="77777777" w:rsidR="00A76D3B" w:rsidRDefault="00126F58">
            <w:r>
              <w:rPr>
                <w:rFonts w:ascii="Times" w:eastAsia="Times" w:hAnsi="Times" w:cs="Times"/>
                <w:lang w:bidi="ar-JO"/>
              </w:rPr>
              <w:t>SFFS</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0EBA9FB6" w14:textId="77777777" w:rsidR="00A76D3B" w:rsidRDefault="00126F58">
            <w:r>
              <w:rPr>
                <w:rFonts w:ascii="Times" w:eastAsia="Times" w:hAnsi="Times" w:cs="Times"/>
                <w:lang w:bidi="ar-JO"/>
              </w:rPr>
              <w:t>Smart File Fortify System</w:t>
            </w:r>
            <w:r>
              <w:rPr>
                <w:rFonts w:ascii="Times" w:eastAsia="Times" w:hAnsi="Times" w:cs="Times"/>
                <w:lang w:val="en-GB" w:bidi="ar-JO"/>
              </w:rPr>
              <w:t> </w:t>
            </w:r>
          </w:p>
        </w:tc>
      </w:tr>
      <w:tr w:rsidR="00A76D3B" w14:paraId="5BD2A9BD"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5F9A4F9F" w14:textId="77777777" w:rsidR="00A76D3B" w:rsidRDefault="00126F58">
            <w:r>
              <w:rPr>
                <w:rFonts w:ascii="Times" w:eastAsia="Times" w:hAnsi="Times" w:cs="Times"/>
                <w:lang w:bidi="ar-JO"/>
              </w:rPr>
              <w:t>AES</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3DED834B" w14:textId="77777777" w:rsidR="00A76D3B" w:rsidRDefault="00126F58">
            <w:r>
              <w:rPr>
                <w:rFonts w:ascii="Times" w:eastAsia="Times" w:hAnsi="Times" w:cs="Times"/>
                <w:lang w:bidi="ar-JO"/>
              </w:rPr>
              <w:t>Advanced Encryption Standard</w:t>
            </w:r>
            <w:r>
              <w:rPr>
                <w:rFonts w:ascii="Times" w:eastAsia="Times" w:hAnsi="Times" w:cs="Times"/>
                <w:lang w:val="en-GB" w:bidi="ar-JO"/>
              </w:rPr>
              <w:t> </w:t>
            </w:r>
          </w:p>
        </w:tc>
      </w:tr>
      <w:tr w:rsidR="00A76D3B" w14:paraId="7E23A644"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3BC69B2A" w14:textId="77777777" w:rsidR="00A76D3B" w:rsidRDefault="00126F58">
            <w:r>
              <w:rPr>
                <w:rFonts w:ascii="Times" w:eastAsia="Times" w:hAnsi="Times" w:cs="Times"/>
                <w:lang w:bidi="ar-JO"/>
              </w:rPr>
              <w:t>RSA</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4D3B7C7D" w14:textId="77777777" w:rsidR="00A76D3B" w:rsidRDefault="00126F58">
            <w:r>
              <w:rPr>
                <w:rFonts w:ascii="Times" w:eastAsia="Times" w:hAnsi="Times" w:cs="Times"/>
                <w:lang w:bidi="ar-JO"/>
              </w:rPr>
              <w:t>Rivest–Shamir–Adleman</w:t>
            </w:r>
            <w:r>
              <w:rPr>
                <w:rFonts w:ascii="Times" w:eastAsia="Times" w:hAnsi="Times" w:cs="Times"/>
                <w:lang w:val="en-GB" w:bidi="ar-JO"/>
              </w:rPr>
              <w:t> </w:t>
            </w:r>
          </w:p>
        </w:tc>
      </w:tr>
      <w:tr w:rsidR="00A76D3B" w14:paraId="67953F4E"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38AE7D42" w14:textId="77777777" w:rsidR="00A76D3B" w:rsidRDefault="00126F58">
            <w:r>
              <w:rPr>
                <w:rFonts w:ascii="Times" w:eastAsia="Times" w:hAnsi="Times" w:cs="Times"/>
                <w:lang w:bidi="ar-JO"/>
              </w:rPr>
              <w:t>SHA</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19081EE0" w14:textId="77777777" w:rsidR="00A76D3B" w:rsidRDefault="00126F58">
            <w:r>
              <w:rPr>
                <w:rFonts w:ascii="Times" w:eastAsia="Times" w:hAnsi="Times" w:cs="Times"/>
                <w:lang w:bidi="ar-JO"/>
              </w:rPr>
              <w:t>Secure Hash Algorithm</w:t>
            </w:r>
            <w:r>
              <w:rPr>
                <w:rFonts w:ascii="Times" w:eastAsia="Times" w:hAnsi="Times" w:cs="Times"/>
                <w:lang w:val="en-GB" w:bidi="ar-JO"/>
              </w:rPr>
              <w:t> </w:t>
            </w:r>
          </w:p>
        </w:tc>
      </w:tr>
      <w:tr w:rsidR="00A76D3B" w14:paraId="73A0E936"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63AA7B8F" w14:textId="77777777" w:rsidR="00A76D3B" w:rsidRDefault="00126F58">
            <w:r>
              <w:rPr>
                <w:rFonts w:ascii="Times" w:eastAsia="Times" w:hAnsi="Times" w:cs="Times"/>
                <w:lang w:bidi="ar-JO"/>
              </w:rPr>
              <w:t>VFS</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1E531031" w14:textId="77777777" w:rsidR="00A76D3B" w:rsidRDefault="00126F58">
            <w:r>
              <w:rPr>
                <w:rFonts w:ascii="Times" w:eastAsia="Times" w:hAnsi="Times" w:cs="Times"/>
                <w:lang w:bidi="ar-JO"/>
              </w:rPr>
              <w:t>Virtual File System</w:t>
            </w:r>
            <w:r>
              <w:rPr>
                <w:rFonts w:ascii="Times" w:eastAsia="Times" w:hAnsi="Times" w:cs="Times"/>
                <w:lang w:val="en-GB" w:bidi="ar-JO"/>
              </w:rPr>
              <w:t> </w:t>
            </w:r>
          </w:p>
        </w:tc>
      </w:tr>
      <w:tr w:rsidR="00A76D3B" w14:paraId="389841C7"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7F1FAC68" w14:textId="77777777" w:rsidR="00A76D3B" w:rsidRDefault="00126F58">
            <w:r>
              <w:rPr>
                <w:rFonts w:ascii="Times" w:eastAsia="Times" w:hAnsi="Times" w:cs="Times"/>
                <w:lang w:bidi="ar-JO"/>
              </w:rPr>
              <w:t>UI</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7D261248" w14:textId="77777777" w:rsidR="00A76D3B" w:rsidRDefault="00126F58">
            <w:r>
              <w:rPr>
                <w:rFonts w:ascii="Times" w:eastAsia="Times" w:hAnsi="Times" w:cs="Times"/>
                <w:lang w:bidi="ar-JO"/>
              </w:rPr>
              <w:t>User Interface</w:t>
            </w:r>
            <w:r>
              <w:rPr>
                <w:rFonts w:ascii="Times" w:eastAsia="Times" w:hAnsi="Times" w:cs="Times"/>
                <w:lang w:val="en-GB" w:bidi="ar-JO"/>
              </w:rPr>
              <w:t> </w:t>
            </w:r>
          </w:p>
        </w:tc>
      </w:tr>
      <w:tr w:rsidR="00A76D3B" w14:paraId="073B7901"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44203F3E" w14:textId="77777777" w:rsidR="00A76D3B" w:rsidRDefault="00126F58">
            <w:r>
              <w:rPr>
                <w:rFonts w:ascii="Times" w:eastAsia="Times" w:hAnsi="Times" w:cs="Times"/>
                <w:lang w:bidi="ar-JO"/>
              </w:rPr>
              <w:t>API</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24270019" w14:textId="77777777" w:rsidR="00A76D3B" w:rsidRDefault="00126F58">
            <w:r>
              <w:rPr>
                <w:rFonts w:ascii="Times" w:eastAsia="Times" w:hAnsi="Times" w:cs="Times"/>
                <w:lang w:bidi="ar-JO"/>
              </w:rPr>
              <w:t>Application Programming Interface</w:t>
            </w:r>
            <w:r>
              <w:rPr>
                <w:rFonts w:ascii="Times" w:eastAsia="Times" w:hAnsi="Times" w:cs="Times"/>
                <w:lang w:val="en-GB" w:bidi="ar-JO"/>
              </w:rPr>
              <w:t> </w:t>
            </w:r>
          </w:p>
        </w:tc>
      </w:tr>
      <w:tr w:rsidR="00A76D3B" w14:paraId="275621D5"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0F9DDE81" w14:textId="77777777" w:rsidR="00A76D3B" w:rsidRDefault="00126F58">
            <w:r>
              <w:rPr>
                <w:rFonts w:ascii="Times" w:eastAsia="Times" w:hAnsi="Times" w:cs="Times"/>
                <w:lang w:bidi="ar-JO"/>
              </w:rPr>
              <w:t>IDE</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366DA4C0" w14:textId="77777777" w:rsidR="00A76D3B" w:rsidRDefault="00126F58">
            <w:r>
              <w:rPr>
                <w:rFonts w:ascii="Times" w:eastAsia="Times" w:hAnsi="Times" w:cs="Times"/>
                <w:lang w:bidi="ar-JO"/>
              </w:rPr>
              <w:t>Integrated Development Environment</w:t>
            </w:r>
            <w:r>
              <w:rPr>
                <w:rFonts w:ascii="Times" w:eastAsia="Times" w:hAnsi="Times" w:cs="Times"/>
                <w:lang w:val="en-GB" w:bidi="ar-JO"/>
              </w:rPr>
              <w:t> </w:t>
            </w:r>
          </w:p>
        </w:tc>
      </w:tr>
      <w:tr w:rsidR="00A76D3B" w14:paraId="7EF8F57D" w14:textId="77777777">
        <w:trPr>
          <w:trHeight w:val="300"/>
        </w:trPr>
        <w:tc>
          <w:tcPr>
            <w:tcW w:w="1035" w:type="dxa"/>
            <w:tcBorders>
              <w:top w:val="single" w:sz="6" w:space="0" w:color="000000"/>
              <w:left w:val="single" w:sz="6" w:space="0" w:color="000000"/>
              <w:bottom w:val="single" w:sz="6" w:space="0" w:color="000000"/>
              <w:right w:val="single" w:sz="6" w:space="0" w:color="000000"/>
            </w:tcBorders>
            <w:vAlign w:val="center"/>
          </w:tcPr>
          <w:p w14:paraId="2E5CB82E" w14:textId="77777777" w:rsidR="00A76D3B" w:rsidRDefault="00126F58">
            <w:r>
              <w:rPr>
                <w:rFonts w:ascii="Times" w:eastAsia="Times" w:hAnsi="Times" w:cs="Times"/>
                <w:lang w:bidi="ar-JO"/>
              </w:rPr>
              <w:t>USB</w:t>
            </w:r>
            <w:r>
              <w:rPr>
                <w:rFonts w:ascii="Times" w:eastAsia="Times" w:hAnsi="Times" w:cs="Times"/>
                <w:lang w:val="en-GB" w:bidi="ar-JO"/>
              </w:rPr>
              <w:t> </w:t>
            </w:r>
          </w:p>
        </w:tc>
        <w:tc>
          <w:tcPr>
            <w:tcW w:w="3735" w:type="dxa"/>
            <w:tcBorders>
              <w:top w:val="single" w:sz="6" w:space="0" w:color="000000"/>
              <w:left w:val="single" w:sz="6" w:space="0" w:color="000000"/>
              <w:bottom w:val="single" w:sz="6" w:space="0" w:color="000000"/>
              <w:right w:val="single" w:sz="6" w:space="0" w:color="000000"/>
            </w:tcBorders>
            <w:vAlign w:val="center"/>
          </w:tcPr>
          <w:p w14:paraId="36128159" w14:textId="77777777" w:rsidR="00A76D3B" w:rsidRDefault="00126F58">
            <w:r>
              <w:rPr>
                <w:rFonts w:ascii="Times" w:eastAsia="Times" w:hAnsi="Times" w:cs="Times"/>
                <w:lang w:bidi="ar-JO"/>
              </w:rPr>
              <w:t>Universal Serial Bus</w:t>
            </w:r>
            <w:r>
              <w:rPr>
                <w:rFonts w:ascii="Times" w:eastAsia="Times" w:hAnsi="Times" w:cs="Times"/>
                <w:lang w:val="en-GB" w:bidi="ar-JO"/>
              </w:rPr>
              <w:t> </w:t>
            </w:r>
          </w:p>
        </w:tc>
      </w:tr>
    </w:tbl>
    <w:p w14:paraId="2FEECB86" w14:textId="77777777" w:rsidR="00A76D3B" w:rsidRDefault="00C53C5B">
      <w:pPr>
        <w:rPr>
          <w:rFonts w:ascii="Times" w:eastAsia="Times" w:hAnsi="Times" w:cs="Times"/>
          <w:b/>
          <w:bCs/>
          <w:lang w:val="en-GB" w:bidi="ar-JO"/>
        </w:rPr>
      </w:pPr>
      <w:r>
        <w:rPr>
          <w:rFonts w:ascii="Times" w:eastAsia="Times" w:hAnsi="Times" w:cs="Times"/>
          <w:lang w:val="en-GB" w:eastAsia="en-GB" w:bidi="ar-JO"/>
        </w:rPr>
        <w:pict w14:anchorId="6173A155">
          <v:shape id="_x0000_i1026" type="#_x0000_t75" style="width:.9pt;height:.9pt" filled="t">
            <v:fill color2="black"/>
            <v:imagedata r:id="rId29" o:title="" croptop="-8738f" cropbottom="-8738f" cropleft="-8738f" cropright="-8738f"/>
          </v:shape>
        </w:pict>
      </w:r>
      <w:r w:rsidR="00B459F3">
        <w:rPr>
          <w:rFonts w:ascii="Times" w:eastAsia="Times" w:hAnsi="Times" w:cs="Times"/>
          <w:lang w:val="en-GB" w:bidi="ar-JO"/>
        </w:rPr>
        <w:t> </w:t>
      </w:r>
    </w:p>
    <w:p w14:paraId="7702AB1E" w14:textId="77777777" w:rsidR="00A76D3B" w:rsidRDefault="00126F58">
      <w:pPr>
        <w:rPr>
          <w:rFonts w:ascii="Times" w:eastAsia="Times" w:hAnsi="Times" w:cs="Times"/>
          <w:b/>
          <w:bCs/>
          <w:lang w:bidi="ar-JO"/>
        </w:rPr>
      </w:pPr>
      <w:r>
        <w:rPr>
          <w:rFonts w:ascii="Times" w:eastAsia="Times" w:hAnsi="Times" w:cs="Times"/>
          <w:b/>
          <w:bCs/>
          <w:lang w:val="en-GB" w:bidi="ar-JO"/>
        </w:rPr>
        <w:t>Appendix B: Tools and Technologies Summary</w:t>
      </w:r>
      <w:r>
        <w:rPr>
          <w:rFonts w:ascii="Times" w:eastAsia="Times" w:hAnsi="Times" w:cs="Times"/>
          <w:lang w:val="en-GB" w:bidi="ar-JO"/>
        </w:rPr>
        <w:t> </w:t>
      </w:r>
    </w:p>
    <w:tbl>
      <w:tblPr>
        <w:tblW w:w="0" w:type="auto"/>
        <w:tblLayout w:type="fixed"/>
        <w:tblCellMar>
          <w:left w:w="0" w:type="dxa"/>
          <w:right w:w="0" w:type="dxa"/>
        </w:tblCellMar>
        <w:tblLook w:val="0000" w:firstRow="0" w:lastRow="0" w:firstColumn="0" w:lastColumn="0" w:noHBand="0" w:noVBand="0"/>
      </w:tblPr>
      <w:tblGrid>
        <w:gridCol w:w="2120"/>
        <w:gridCol w:w="3375"/>
        <w:gridCol w:w="2710"/>
      </w:tblGrid>
      <w:tr w:rsidR="00A76D3B" w14:paraId="50E66341"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3C6B9D21" w14:textId="77777777" w:rsidR="00A76D3B" w:rsidRDefault="00126F58">
            <w:r>
              <w:rPr>
                <w:rFonts w:ascii="Times" w:eastAsia="Times" w:hAnsi="Times" w:cs="Times"/>
                <w:b/>
                <w:bCs/>
                <w:lang w:bidi="ar-JO"/>
              </w:rPr>
              <w:t>Category</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0777BEF4" w14:textId="77777777" w:rsidR="00A76D3B" w:rsidRDefault="00126F58">
            <w:r>
              <w:rPr>
                <w:rFonts w:ascii="Times" w:eastAsia="Times" w:hAnsi="Times" w:cs="Times"/>
                <w:b/>
                <w:bCs/>
                <w:lang w:bidi="ar-JO"/>
              </w:rPr>
              <w:t>Tool / Technology</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17E54074" w14:textId="77777777" w:rsidR="00A76D3B" w:rsidRDefault="00126F58">
            <w:r>
              <w:rPr>
                <w:rFonts w:ascii="Times" w:eastAsia="Times" w:hAnsi="Times" w:cs="Times"/>
                <w:b/>
                <w:bCs/>
                <w:lang w:bidi="ar-JO"/>
              </w:rPr>
              <w:t>Purpose</w:t>
            </w:r>
            <w:r>
              <w:rPr>
                <w:rFonts w:ascii="Times" w:eastAsia="Times" w:hAnsi="Times" w:cs="Times"/>
                <w:lang w:val="en-GB" w:bidi="ar-JO"/>
              </w:rPr>
              <w:t> </w:t>
            </w:r>
          </w:p>
        </w:tc>
      </w:tr>
      <w:tr w:rsidR="00A76D3B" w14:paraId="61EBE3D8"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317A8889" w14:textId="77777777" w:rsidR="00A76D3B" w:rsidRDefault="00126F58">
            <w:r>
              <w:rPr>
                <w:rFonts w:ascii="Times" w:eastAsia="Times" w:hAnsi="Times" w:cs="Times"/>
                <w:lang w:bidi="ar-JO"/>
              </w:rPr>
              <w:t>Programming Languages</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44D4B407" w14:textId="77777777" w:rsidR="00A76D3B" w:rsidRDefault="00126F58">
            <w:r>
              <w:rPr>
                <w:rFonts w:ascii="Times" w:eastAsia="Times" w:hAnsi="Times" w:cs="Times"/>
                <w:lang w:bidi="ar-JO"/>
              </w:rPr>
              <w:t>Python, C++, Java</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2F0B5C97" w14:textId="77777777" w:rsidR="00A76D3B" w:rsidRDefault="00126F58">
            <w:r>
              <w:rPr>
                <w:rFonts w:ascii="Times" w:eastAsia="Times" w:hAnsi="Times" w:cs="Times"/>
                <w:lang w:bidi="ar-JO"/>
              </w:rPr>
              <w:t>Core encryption, backend logic</w:t>
            </w:r>
            <w:r>
              <w:rPr>
                <w:rFonts w:ascii="Times" w:eastAsia="Times" w:hAnsi="Times" w:cs="Times"/>
                <w:lang w:val="en-GB" w:bidi="ar-JO"/>
              </w:rPr>
              <w:t> </w:t>
            </w:r>
          </w:p>
        </w:tc>
      </w:tr>
      <w:tr w:rsidR="00A76D3B" w14:paraId="5F1D4BFF"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3190D140" w14:textId="77777777" w:rsidR="00A76D3B" w:rsidRDefault="00126F58">
            <w:r>
              <w:rPr>
                <w:rFonts w:ascii="Times" w:eastAsia="Times" w:hAnsi="Times" w:cs="Times"/>
                <w:lang w:bidi="ar-JO"/>
              </w:rPr>
              <w:t>Front-End</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1BB860CA" w14:textId="77777777" w:rsidR="00A76D3B" w:rsidRDefault="00126F58">
            <w:proofErr w:type="spellStart"/>
            <w:r>
              <w:rPr>
                <w:rFonts w:ascii="Times" w:eastAsia="Times" w:hAnsi="Times" w:cs="Times"/>
                <w:lang w:bidi="ar-JO"/>
              </w:rPr>
              <w:t>Tkinter</w:t>
            </w:r>
            <w:proofErr w:type="spellEnd"/>
            <w:r>
              <w:rPr>
                <w:rFonts w:ascii="Times" w:eastAsia="Times" w:hAnsi="Times" w:cs="Times"/>
                <w:lang w:bidi="ar-JO"/>
              </w:rPr>
              <w:t>, </w:t>
            </w:r>
            <w:proofErr w:type="spellStart"/>
            <w:r>
              <w:rPr>
                <w:rFonts w:ascii="Times" w:eastAsia="Times" w:hAnsi="Times" w:cs="Times"/>
                <w:lang w:bidi="ar-JO"/>
              </w:rPr>
              <w:t>PyQt</w:t>
            </w:r>
            <w:proofErr w:type="spellEnd"/>
            <w:r>
              <w:rPr>
                <w:rFonts w:ascii="Times" w:eastAsia="Times" w:hAnsi="Times" w:cs="Times"/>
                <w:lang w:bidi="ar-JO"/>
              </w:rPr>
              <w:t>, Electron</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0B65E560" w14:textId="77777777" w:rsidR="00A76D3B" w:rsidRDefault="00126F58">
            <w:r>
              <w:rPr>
                <w:rFonts w:ascii="Times" w:eastAsia="Times" w:hAnsi="Times" w:cs="Times"/>
                <w:lang w:bidi="ar-JO"/>
              </w:rPr>
              <w:t>User interface design</w:t>
            </w:r>
            <w:r>
              <w:rPr>
                <w:rFonts w:ascii="Times" w:eastAsia="Times" w:hAnsi="Times" w:cs="Times"/>
                <w:lang w:val="en-GB" w:bidi="ar-JO"/>
              </w:rPr>
              <w:t> </w:t>
            </w:r>
          </w:p>
        </w:tc>
      </w:tr>
      <w:tr w:rsidR="00A76D3B" w14:paraId="3225050E"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01F9515A" w14:textId="77777777" w:rsidR="00A76D3B" w:rsidRDefault="00126F58">
            <w:r>
              <w:rPr>
                <w:rFonts w:ascii="Times" w:eastAsia="Times" w:hAnsi="Times" w:cs="Times"/>
                <w:lang w:bidi="ar-JO"/>
              </w:rPr>
              <w:t>Encryption Libraries</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54B2A9C2" w14:textId="77777777" w:rsidR="00A76D3B" w:rsidRDefault="00126F58">
            <w:r>
              <w:rPr>
                <w:rFonts w:ascii="Times" w:eastAsia="Times" w:hAnsi="Times" w:cs="Times"/>
                <w:lang w:bidi="ar-JO"/>
              </w:rPr>
              <w:t>cryptography, </w:t>
            </w:r>
            <w:proofErr w:type="spellStart"/>
            <w:r>
              <w:rPr>
                <w:rFonts w:ascii="Times" w:eastAsia="Times" w:hAnsi="Times" w:cs="Times"/>
                <w:lang w:bidi="ar-JO"/>
              </w:rPr>
              <w:t>PyCryptodome</w:t>
            </w:r>
            <w:proofErr w:type="spellEnd"/>
            <w:r>
              <w:rPr>
                <w:rFonts w:ascii="Times" w:eastAsia="Times" w:hAnsi="Times" w:cs="Times"/>
                <w:lang w:bidi="ar-JO"/>
              </w:rPr>
              <w:t>, OpenSSL</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65275CEE" w14:textId="77777777" w:rsidR="00A76D3B" w:rsidRDefault="00126F58">
            <w:r>
              <w:rPr>
                <w:rFonts w:ascii="Times" w:eastAsia="Times" w:hAnsi="Times" w:cs="Times"/>
                <w:lang w:bidi="ar-JO"/>
              </w:rPr>
              <w:t>AES256, RSA implementation</w:t>
            </w:r>
            <w:r>
              <w:rPr>
                <w:rFonts w:ascii="Times" w:eastAsia="Times" w:hAnsi="Times" w:cs="Times"/>
                <w:lang w:val="en-GB" w:bidi="ar-JO"/>
              </w:rPr>
              <w:t> </w:t>
            </w:r>
          </w:p>
        </w:tc>
      </w:tr>
      <w:tr w:rsidR="00A76D3B" w14:paraId="015481C7"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513FC7D2" w14:textId="77777777" w:rsidR="00A76D3B" w:rsidRDefault="00126F58">
            <w:r>
              <w:rPr>
                <w:rFonts w:ascii="Times" w:eastAsia="Times" w:hAnsi="Times" w:cs="Times"/>
                <w:lang w:bidi="ar-JO"/>
              </w:rPr>
              <w:t>Hashing</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16E1A60C" w14:textId="77777777" w:rsidR="00A76D3B" w:rsidRDefault="00126F58">
            <w:proofErr w:type="spellStart"/>
            <w:r>
              <w:rPr>
                <w:rFonts w:ascii="Times" w:eastAsia="Times" w:hAnsi="Times" w:cs="Times"/>
                <w:lang w:bidi="ar-JO"/>
              </w:rPr>
              <w:t>hashlib</w:t>
            </w:r>
            <w:proofErr w:type="spellEnd"/>
            <w:r>
              <w:rPr>
                <w:rFonts w:ascii="Times" w:eastAsia="Times" w:hAnsi="Times" w:cs="Times"/>
                <w:lang w:bidi="ar-JO"/>
              </w:rPr>
              <w:t>, BLAKE2</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69ABDD45" w14:textId="77777777" w:rsidR="00A76D3B" w:rsidRDefault="00126F58">
            <w:r>
              <w:rPr>
                <w:rFonts w:ascii="Times" w:eastAsia="Times" w:hAnsi="Times" w:cs="Times"/>
                <w:lang w:bidi="ar-JO"/>
              </w:rPr>
              <w:t>File integrity verification</w:t>
            </w:r>
            <w:r>
              <w:rPr>
                <w:rFonts w:ascii="Times" w:eastAsia="Times" w:hAnsi="Times" w:cs="Times"/>
                <w:lang w:val="en-GB" w:bidi="ar-JO"/>
              </w:rPr>
              <w:t> </w:t>
            </w:r>
          </w:p>
        </w:tc>
      </w:tr>
      <w:tr w:rsidR="00A76D3B" w14:paraId="5E09BF1C"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22035D60" w14:textId="77777777" w:rsidR="00A76D3B" w:rsidRDefault="00126F58">
            <w:r>
              <w:rPr>
                <w:rFonts w:ascii="Times" w:eastAsia="Times" w:hAnsi="Times" w:cs="Times"/>
                <w:lang w:bidi="ar-JO"/>
              </w:rPr>
              <w:t>Isolation</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7621FA8C" w14:textId="77777777" w:rsidR="00A76D3B" w:rsidRDefault="00126F58">
            <w:r>
              <w:rPr>
                <w:rFonts w:ascii="Times" w:eastAsia="Times" w:hAnsi="Times" w:cs="Times"/>
                <w:lang w:bidi="ar-JO"/>
              </w:rPr>
              <w:t>VFS, OS-level sandboxing</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1095CDED" w14:textId="77777777" w:rsidR="00A76D3B" w:rsidRDefault="00126F58">
            <w:r>
              <w:rPr>
                <w:rFonts w:ascii="Times" w:eastAsia="Times" w:hAnsi="Times" w:cs="Times"/>
                <w:lang w:bidi="ar-JO"/>
              </w:rPr>
              <w:t>Secure execution environment</w:t>
            </w:r>
            <w:r>
              <w:rPr>
                <w:rFonts w:ascii="Times" w:eastAsia="Times" w:hAnsi="Times" w:cs="Times"/>
                <w:lang w:val="en-GB" w:bidi="ar-JO"/>
              </w:rPr>
              <w:t> </w:t>
            </w:r>
          </w:p>
        </w:tc>
      </w:tr>
      <w:tr w:rsidR="00A76D3B" w14:paraId="760BD14B"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36F56FFC" w14:textId="77777777" w:rsidR="00A76D3B" w:rsidRDefault="00126F58">
            <w:r>
              <w:rPr>
                <w:rFonts w:ascii="Times" w:eastAsia="Times" w:hAnsi="Times" w:cs="Times"/>
                <w:lang w:bidi="ar-JO"/>
              </w:rPr>
              <w:lastRenderedPageBreak/>
              <w:t>Cloud Backup</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00D5F616" w14:textId="77777777" w:rsidR="00A76D3B" w:rsidRDefault="00126F58">
            <w:r>
              <w:rPr>
                <w:rFonts w:ascii="Times" w:eastAsia="Times" w:hAnsi="Times" w:cs="Times"/>
                <w:lang w:bidi="ar-JO"/>
              </w:rPr>
              <w:t>Google Drive API, Dropbox API</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2B4E4DCF" w14:textId="77777777" w:rsidR="00A76D3B" w:rsidRDefault="00126F58">
            <w:r>
              <w:rPr>
                <w:rFonts w:ascii="Times" w:eastAsia="Times" w:hAnsi="Times" w:cs="Times"/>
                <w:lang w:bidi="ar-JO"/>
              </w:rPr>
              <w:t>Encrypted backups</w:t>
            </w:r>
            <w:r>
              <w:rPr>
                <w:rFonts w:ascii="Times" w:eastAsia="Times" w:hAnsi="Times" w:cs="Times"/>
                <w:lang w:val="en-GB" w:bidi="ar-JO"/>
              </w:rPr>
              <w:t> </w:t>
            </w:r>
          </w:p>
        </w:tc>
      </w:tr>
      <w:tr w:rsidR="00A76D3B" w14:paraId="570549B9"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3E692072" w14:textId="77777777" w:rsidR="00A76D3B" w:rsidRDefault="00126F58">
            <w:r>
              <w:rPr>
                <w:rFonts w:ascii="Times" w:eastAsia="Times" w:hAnsi="Times" w:cs="Times"/>
                <w:lang w:bidi="ar-JO"/>
              </w:rPr>
              <w:t>Database</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620E90C0" w14:textId="77777777" w:rsidR="00A76D3B" w:rsidRDefault="00126F58">
            <w:r>
              <w:rPr>
                <w:rFonts w:ascii="Times" w:eastAsia="Times" w:hAnsi="Times" w:cs="Times"/>
                <w:lang w:bidi="ar-JO"/>
              </w:rPr>
              <w:t>SQLite, JSON, YAML</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63D3FFB2" w14:textId="77777777" w:rsidR="00A76D3B" w:rsidRDefault="00126F58">
            <w:r>
              <w:rPr>
                <w:rFonts w:ascii="Times" w:eastAsia="Times" w:hAnsi="Times" w:cs="Times"/>
                <w:lang w:bidi="ar-JO"/>
              </w:rPr>
              <w:t>Configuration and logging</w:t>
            </w:r>
            <w:r>
              <w:rPr>
                <w:rFonts w:ascii="Times" w:eastAsia="Times" w:hAnsi="Times" w:cs="Times"/>
                <w:lang w:val="en-GB" w:bidi="ar-JO"/>
              </w:rPr>
              <w:t> </w:t>
            </w:r>
          </w:p>
        </w:tc>
      </w:tr>
      <w:tr w:rsidR="00A76D3B" w14:paraId="6A07E42E"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00EA13EE" w14:textId="77777777" w:rsidR="00A76D3B" w:rsidRDefault="00126F58">
            <w:r>
              <w:rPr>
                <w:rFonts w:ascii="Times" w:eastAsia="Times" w:hAnsi="Times" w:cs="Times"/>
                <w:lang w:bidi="ar-JO"/>
              </w:rPr>
              <w:t>Version Control</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2F0B3D25" w14:textId="77777777" w:rsidR="00A76D3B" w:rsidRDefault="00126F58">
            <w:r>
              <w:rPr>
                <w:rFonts w:ascii="Times" w:eastAsia="Times" w:hAnsi="Times" w:cs="Times"/>
                <w:lang w:bidi="ar-JO"/>
              </w:rPr>
              <w:t>Git, GitHub, GitLab</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5D358A4F" w14:textId="77777777" w:rsidR="00A76D3B" w:rsidRDefault="00126F58">
            <w:r>
              <w:rPr>
                <w:rFonts w:ascii="Times" w:eastAsia="Times" w:hAnsi="Times" w:cs="Times"/>
                <w:lang w:bidi="ar-JO"/>
              </w:rPr>
              <w:t>Source control and collaboration</w:t>
            </w:r>
            <w:r>
              <w:rPr>
                <w:rFonts w:ascii="Times" w:eastAsia="Times" w:hAnsi="Times" w:cs="Times"/>
                <w:lang w:val="en-GB" w:bidi="ar-JO"/>
              </w:rPr>
              <w:t> </w:t>
            </w:r>
          </w:p>
        </w:tc>
      </w:tr>
      <w:tr w:rsidR="00A76D3B" w14:paraId="3748FEDD" w14:textId="77777777">
        <w:trPr>
          <w:trHeight w:val="300"/>
        </w:trPr>
        <w:tc>
          <w:tcPr>
            <w:tcW w:w="2120" w:type="dxa"/>
            <w:tcBorders>
              <w:top w:val="single" w:sz="6" w:space="0" w:color="000000"/>
              <w:left w:val="single" w:sz="6" w:space="0" w:color="000000"/>
              <w:bottom w:val="single" w:sz="6" w:space="0" w:color="000000"/>
              <w:right w:val="single" w:sz="6" w:space="0" w:color="000000"/>
            </w:tcBorders>
            <w:vAlign w:val="center"/>
          </w:tcPr>
          <w:p w14:paraId="4BC9BB63" w14:textId="77777777" w:rsidR="00A76D3B" w:rsidRDefault="00126F58">
            <w:r>
              <w:rPr>
                <w:rFonts w:ascii="Times" w:eastAsia="Times" w:hAnsi="Times" w:cs="Times"/>
                <w:lang w:bidi="ar-JO"/>
              </w:rPr>
              <w:t>IDEs</w:t>
            </w:r>
            <w:r>
              <w:rPr>
                <w:rFonts w:ascii="Times" w:eastAsia="Times" w:hAnsi="Times" w:cs="Times"/>
                <w:lang w:val="en-GB" w:bidi="ar-JO"/>
              </w:rPr>
              <w:t> </w:t>
            </w:r>
          </w:p>
        </w:tc>
        <w:tc>
          <w:tcPr>
            <w:tcW w:w="3375" w:type="dxa"/>
            <w:tcBorders>
              <w:top w:val="single" w:sz="6" w:space="0" w:color="000000"/>
              <w:left w:val="single" w:sz="6" w:space="0" w:color="000000"/>
              <w:bottom w:val="single" w:sz="6" w:space="0" w:color="000000"/>
              <w:right w:val="single" w:sz="6" w:space="0" w:color="000000"/>
            </w:tcBorders>
            <w:vAlign w:val="center"/>
          </w:tcPr>
          <w:p w14:paraId="1526966A" w14:textId="77777777" w:rsidR="00A76D3B" w:rsidRDefault="00126F58">
            <w:r>
              <w:rPr>
                <w:rFonts w:ascii="Times" w:eastAsia="Times" w:hAnsi="Times" w:cs="Times"/>
                <w:lang w:bidi="ar-JO"/>
              </w:rPr>
              <w:t>VS Code, PyCharm, Eclipse</w:t>
            </w:r>
            <w:r>
              <w:rPr>
                <w:rFonts w:ascii="Times" w:eastAsia="Times" w:hAnsi="Times" w:cs="Times"/>
                <w:lang w:val="en-GB" w:bidi="ar-JO"/>
              </w:rPr>
              <w:t> </w:t>
            </w:r>
          </w:p>
        </w:tc>
        <w:tc>
          <w:tcPr>
            <w:tcW w:w="2710" w:type="dxa"/>
            <w:tcBorders>
              <w:top w:val="single" w:sz="6" w:space="0" w:color="000000"/>
              <w:left w:val="single" w:sz="6" w:space="0" w:color="000000"/>
              <w:bottom w:val="single" w:sz="6" w:space="0" w:color="000000"/>
              <w:right w:val="single" w:sz="6" w:space="0" w:color="000000"/>
            </w:tcBorders>
            <w:vAlign w:val="center"/>
          </w:tcPr>
          <w:p w14:paraId="046524FF" w14:textId="77777777" w:rsidR="00A76D3B" w:rsidRDefault="00126F58">
            <w:r>
              <w:rPr>
                <w:rFonts w:ascii="Times" w:eastAsia="Times" w:hAnsi="Times" w:cs="Times"/>
                <w:lang w:bidi="ar-JO"/>
              </w:rPr>
              <w:t>Development environments</w:t>
            </w:r>
            <w:r>
              <w:rPr>
                <w:rFonts w:ascii="Times" w:eastAsia="Times" w:hAnsi="Times" w:cs="Times"/>
                <w:lang w:val="en-GB" w:bidi="ar-JO"/>
              </w:rPr>
              <w:t> </w:t>
            </w:r>
          </w:p>
        </w:tc>
      </w:tr>
    </w:tbl>
    <w:p w14:paraId="06662EEB" w14:textId="77777777" w:rsidR="00A76D3B" w:rsidRDefault="00C53C5B">
      <w:pPr>
        <w:rPr>
          <w:rFonts w:ascii="Times" w:eastAsia="Times" w:hAnsi="Times" w:cs="Times"/>
          <w:b/>
          <w:bCs/>
          <w:lang w:bidi="ar-JO"/>
        </w:rPr>
      </w:pPr>
      <w:r>
        <w:rPr>
          <w:rFonts w:ascii="Times" w:eastAsia="Times" w:hAnsi="Times" w:cs="Times"/>
          <w:lang w:val="en-GB" w:eastAsia="en-GB" w:bidi="ar-JO"/>
        </w:rPr>
        <w:pict w14:anchorId="2C012FD1">
          <v:shape id="_x0000_i1027" type="#_x0000_t75" style="width:.9pt;height:.9pt" filled="t">
            <v:fill color2="black"/>
            <v:imagedata r:id="rId29" o:title="" croptop="-8738f" cropbottom="-8738f" cropleft="-8738f" cropright="-8738f"/>
          </v:shape>
        </w:pict>
      </w:r>
      <w:r w:rsidR="00B459F3">
        <w:rPr>
          <w:rFonts w:ascii="Times" w:eastAsia="Times" w:hAnsi="Times" w:cs="Times"/>
          <w:lang w:val="en-GB" w:bidi="ar-JO"/>
        </w:rPr>
        <w:t> </w:t>
      </w:r>
    </w:p>
    <w:p w14:paraId="19229D8D" w14:textId="77777777" w:rsidR="00A76D3B" w:rsidRDefault="00126F58">
      <w:pPr>
        <w:rPr>
          <w:rFonts w:ascii="Times" w:eastAsia="Times" w:hAnsi="Times" w:cs="Times"/>
          <w:b/>
          <w:bCs/>
          <w:lang w:bidi="ar-JO"/>
        </w:rPr>
      </w:pPr>
      <w:r>
        <w:rPr>
          <w:rFonts w:ascii="Times" w:eastAsia="Times" w:hAnsi="Times" w:cs="Times"/>
          <w:b/>
          <w:bCs/>
          <w:lang w:bidi="ar-JO"/>
        </w:rPr>
        <w:t>Appendix C: Project Plan (GP2)</w:t>
      </w:r>
      <w:r>
        <w:rPr>
          <w:rFonts w:ascii="Times" w:eastAsia="Times" w:hAnsi="Times" w:cs="Times"/>
          <w:lang w:val="en-GB" w:bidi="ar-JO"/>
        </w:rPr>
        <w:t> </w:t>
      </w:r>
    </w:p>
    <w:p w14:paraId="6002FC31" w14:textId="77777777" w:rsidR="00A76D3B" w:rsidRDefault="00126F58">
      <w:pPr>
        <w:widowControl/>
        <w:numPr>
          <w:ilvl w:val="0"/>
          <w:numId w:val="25"/>
        </w:numPr>
        <w:autoSpaceDE/>
        <w:rPr>
          <w:rFonts w:ascii="Times" w:eastAsia="Times" w:hAnsi="Times" w:cs="Times"/>
          <w:b/>
          <w:bCs/>
          <w:lang w:bidi="ar-JO"/>
        </w:rPr>
      </w:pPr>
      <w:r>
        <w:rPr>
          <w:rFonts w:ascii="Times" w:eastAsia="Times" w:hAnsi="Times" w:cs="Times"/>
          <w:b/>
          <w:bCs/>
          <w:lang w:bidi="ar-JO"/>
        </w:rPr>
        <w:t>Increment 1:</w:t>
      </w:r>
      <w:r>
        <w:rPr>
          <w:rFonts w:ascii="Times" w:eastAsia="Times" w:hAnsi="Times" w:cs="Times"/>
          <w:lang w:bidi="ar-JO"/>
        </w:rPr>
        <w:t> UI design and prototyping (Weeks 1–2)</w:t>
      </w:r>
      <w:r>
        <w:rPr>
          <w:rFonts w:ascii="Times" w:eastAsia="Times" w:hAnsi="Times" w:cs="Times"/>
          <w:lang w:val="en-GB" w:bidi="ar-JO"/>
        </w:rPr>
        <w:t> </w:t>
      </w:r>
    </w:p>
    <w:p w14:paraId="6D91D910" w14:textId="77777777" w:rsidR="00A76D3B" w:rsidRDefault="00126F58">
      <w:pPr>
        <w:widowControl/>
        <w:numPr>
          <w:ilvl w:val="0"/>
          <w:numId w:val="14"/>
        </w:numPr>
        <w:autoSpaceDE/>
        <w:rPr>
          <w:rFonts w:ascii="Times" w:eastAsia="Times" w:hAnsi="Times" w:cs="Times"/>
          <w:b/>
          <w:bCs/>
          <w:lang w:bidi="ar-JO"/>
        </w:rPr>
      </w:pPr>
      <w:r>
        <w:rPr>
          <w:rFonts w:ascii="Times" w:eastAsia="Times" w:hAnsi="Times" w:cs="Times"/>
          <w:b/>
          <w:bCs/>
          <w:lang w:bidi="ar-JO"/>
        </w:rPr>
        <w:t>Increment 2:</w:t>
      </w:r>
      <w:r>
        <w:rPr>
          <w:rFonts w:ascii="Times" w:eastAsia="Times" w:hAnsi="Times" w:cs="Times"/>
          <w:lang w:bidi="ar-JO"/>
        </w:rPr>
        <w:t> Authentication and key management (Weeks 2–3)</w:t>
      </w:r>
      <w:r>
        <w:rPr>
          <w:rFonts w:ascii="Times" w:eastAsia="Times" w:hAnsi="Times" w:cs="Times"/>
          <w:lang w:val="en-GB" w:bidi="ar-JO"/>
        </w:rPr>
        <w:t> </w:t>
      </w:r>
    </w:p>
    <w:p w14:paraId="0F411EEC" w14:textId="77777777" w:rsidR="00A76D3B" w:rsidRDefault="00126F58">
      <w:pPr>
        <w:widowControl/>
        <w:numPr>
          <w:ilvl w:val="0"/>
          <w:numId w:val="12"/>
        </w:numPr>
        <w:autoSpaceDE/>
        <w:rPr>
          <w:rFonts w:ascii="Times" w:eastAsia="Times" w:hAnsi="Times" w:cs="Times"/>
          <w:b/>
          <w:bCs/>
          <w:lang w:bidi="ar-JO"/>
        </w:rPr>
      </w:pPr>
      <w:r>
        <w:rPr>
          <w:rFonts w:ascii="Times" w:eastAsia="Times" w:hAnsi="Times" w:cs="Times"/>
          <w:b/>
          <w:bCs/>
          <w:lang w:bidi="ar-JO"/>
        </w:rPr>
        <w:t>Increment 3:</w:t>
      </w:r>
      <w:r>
        <w:rPr>
          <w:rFonts w:ascii="Times" w:eastAsia="Times" w:hAnsi="Times" w:cs="Times"/>
          <w:lang w:bidi="ar-JO"/>
        </w:rPr>
        <w:t> Encryption and integrity verification (Weeks 3–4)</w:t>
      </w:r>
      <w:r>
        <w:rPr>
          <w:rFonts w:ascii="Times" w:eastAsia="Times" w:hAnsi="Times" w:cs="Times"/>
          <w:lang w:val="en-GB" w:bidi="ar-JO"/>
        </w:rPr>
        <w:t> </w:t>
      </w:r>
    </w:p>
    <w:p w14:paraId="504BEA9F" w14:textId="77777777" w:rsidR="00A76D3B" w:rsidRDefault="00126F58">
      <w:pPr>
        <w:widowControl/>
        <w:numPr>
          <w:ilvl w:val="0"/>
          <w:numId w:val="5"/>
        </w:numPr>
        <w:autoSpaceDE/>
        <w:rPr>
          <w:rFonts w:ascii="Times" w:eastAsia="Times" w:hAnsi="Times" w:cs="Times"/>
          <w:b/>
          <w:bCs/>
          <w:lang w:bidi="ar-JO"/>
        </w:rPr>
      </w:pPr>
      <w:r>
        <w:rPr>
          <w:rFonts w:ascii="Times" w:eastAsia="Times" w:hAnsi="Times" w:cs="Times"/>
          <w:b/>
          <w:bCs/>
          <w:lang w:bidi="ar-JO"/>
        </w:rPr>
        <w:t>Increment 4:</w:t>
      </w:r>
      <w:r>
        <w:rPr>
          <w:rFonts w:ascii="Times" w:eastAsia="Times" w:hAnsi="Times" w:cs="Times"/>
          <w:lang w:bidi="ar-JO"/>
        </w:rPr>
        <w:t> Isolated execution environment and cloud backup (Weeks 5–6)</w:t>
      </w:r>
      <w:r>
        <w:rPr>
          <w:rFonts w:ascii="Times" w:eastAsia="Times" w:hAnsi="Times" w:cs="Times"/>
          <w:lang w:val="en-GB" w:bidi="ar-JO"/>
        </w:rPr>
        <w:t> </w:t>
      </w:r>
    </w:p>
    <w:p w14:paraId="0B74BA05" w14:textId="77777777" w:rsidR="00A76D3B" w:rsidRDefault="00126F58">
      <w:pPr>
        <w:widowControl/>
        <w:numPr>
          <w:ilvl w:val="0"/>
          <w:numId w:val="11"/>
        </w:numPr>
        <w:autoSpaceDE/>
      </w:pPr>
      <w:r>
        <w:rPr>
          <w:rFonts w:ascii="Times" w:eastAsia="Times" w:hAnsi="Times" w:cs="Times"/>
          <w:b/>
          <w:bCs/>
          <w:lang w:bidi="ar-JO"/>
        </w:rPr>
        <w:t>Final Deliverables:</w:t>
      </w:r>
      <w:r>
        <w:rPr>
          <w:rFonts w:ascii="Times" w:eastAsia="Times" w:hAnsi="Times" w:cs="Times"/>
          <w:lang w:bidi="ar-JO"/>
        </w:rPr>
        <w:t> Testing, documentation, and deployment (Week 7)</w:t>
      </w:r>
      <w:r>
        <w:rPr>
          <w:rFonts w:ascii="Times" w:eastAsia="Times" w:hAnsi="Times" w:cs="Times"/>
          <w:lang w:val="en-GB" w:bidi="ar-JO"/>
        </w:rPr>
        <w:t> </w:t>
      </w:r>
    </w:p>
    <w:p w14:paraId="181106A5" w14:textId="77777777" w:rsidR="00A76D3B" w:rsidRDefault="00C53C5B">
      <w:pPr>
        <w:rPr>
          <w:rFonts w:ascii="Times" w:eastAsia="Times" w:hAnsi="Times" w:cs="Times"/>
          <w:b/>
          <w:bCs/>
          <w:lang w:bidi="ar-JO"/>
        </w:rPr>
      </w:pPr>
      <w:r>
        <w:rPr>
          <w:rFonts w:ascii="Times" w:eastAsia="Times" w:hAnsi="Times" w:cs="Times"/>
          <w:lang w:val="en-GB" w:eastAsia="en-GB" w:bidi="ar-JO"/>
        </w:rPr>
        <w:pict w14:anchorId="44943B05">
          <v:shape id="_x0000_i1028" type="#_x0000_t75" style="width:.9pt;height:.9pt" filled="t">
            <v:fill color2="black"/>
            <v:imagedata r:id="rId29" o:title="" croptop="-8738f" cropbottom="-8738f" cropleft="-8738f" cropright="-8738f"/>
          </v:shape>
        </w:pict>
      </w:r>
      <w:r w:rsidR="00B459F3">
        <w:rPr>
          <w:rFonts w:ascii="Times" w:eastAsia="Times" w:hAnsi="Times" w:cs="Times"/>
          <w:lang w:val="en-GB" w:bidi="ar-JO"/>
        </w:rPr>
        <w:t> </w:t>
      </w:r>
    </w:p>
    <w:p w14:paraId="60389D97" w14:textId="77777777" w:rsidR="00A76D3B" w:rsidRDefault="00126F58">
      <w:pPr>
        <w:rPr>
          <w:rFonts w:ascii="Times" w:eastAsia="Times" w:hAnsi="Times" w:cs="Times"/>
          <w:b/>
          <w:bCs/>
          <w:lang w:bidi="ar-JO"/>
        </w:rPr>
      </w:pPr>
      <w:r>
        <w:rPr>
          <w:rFonts w:ascii="Times" w:eastAsia="Times" w:hAnsi="Times" w:cs="Times"/>
          <w:b/>
          <w:bCs/>
          <w:lang w:bidi="ar-JO"/>
        </w:rPr>
        <w:t>Appendix D: Use Case Descriptions</w:t>
      </w:r>
      <w:r>
        <w:rPr>
          <w:rFonts w:ascii="Times" w:eastAsia="Times" w:hAnsi="Times" w:cs="Times"/>
          <w:lang w:val="en-GB" w:bidi="ar-JO"/>
        </w:rPr>
        <w:t> </w:t>
      </w:r>
    </w:p>
    <w:p w14:paraId="770285CA" w14:textId="77777777" w:rsidR="00A76D3B" w:rsidRDefault="00126F58">
      <w:pPr>
        <w:rPr>
          <w:rFonts w:ascii="Times" w:eastAsia="Times" w:hAnsi="Times" w:cs="Times"/>
          <w:b/>
          <w:bCs/>
          <w:lang w:bidi="ar-JO"/>
        </w:rPr>
      </w:pPr>
      <w:r>
        <w:rPr>
          <w:rFonts w:ascii="Times" w:eastAsia="Times" w:hAnsi="Times" w:cs="Times"/>
          <w:b/>
          <w:bCs/>
          <w:lang w:bidi="ar-JO"/>
        </w:rPr>
        <w:t>Encrypt File</w:t>
      </w:r>
      <w:r>
        <w:rPr>
          <w:rFonts w:ascii="Times" w:eastAsia="Times" w:hAnsi="Times" w:cs="Times"/>
          <w:lang w:val="en-GB" w:bidi="ar-JO"/>
        </w:rPr>
        <w:t> </w:t>
      </w:r>
      <w:r>
        <w:rPr>
          <w:rFonts w:ascii="Times" w:eastAsia="Times" w:hAnsi="Times" w:cs="Times"/>
          <w:lang w:val="en-GB" w:bidi="ar-JO"/>
        </w:rPr>
        <w:br/>
      </w:r>
      <w:r>
        <w:rPr>
          <w:rFonts w:ascii="Times" w:eastAsia="Times" w:hAnsi="Times" w:cs="Times"/>
          <w:lang w:bidi="ar-JO"/>
        </w:rPr>
        <w:t>User selects a file → System encrypts the file using AES256 → Checksum is generated.</w:t>
      </w:r>
      <w:r>
        <w:rPr>
          <w:rFonts w:ascii="Times" w:eastAsia="Times" w:hAnsi="Times" w:cs="Times"/>
          <w:lang w:val="en-GB" w:bidi="ar-JO"/>
        </w:rPr>
        <w:t> </w:t>
      </w:r>
    </w:p>
    <w:p w14:paraId="36D391B7" w14:textId="77777777" w:rsidR="00A76D3B" w:rsidRDefault="00126F58">
      <w:pPr>
        <w:rPr>
          <w:rFonts w:ascii="Times" w:eastAsia="Times" w:hAnsi="Times" w:cs="Times"/>
          <w:b/>
          <w:bCs/>
          <w:lang w:bidi="ar-JO"/>
        </w:rPr>
      </w:pPr>
      <w:r>
        <w:rPr>
          <w:rFonts w:ascii="Times" w:eastAsia="Times" w:hAnsi="Times" w:cs="Times"/>
          <w:b/>
          <w:bCs/>
          <w:lang w:bidi="ar-JO"/>
        </w:rPr>
        <w:t>Decrypt File</w:t>
      </w:r>
      <w:r>
        <w:rPr>
          <w:rFonts w:ascii="Times" w:eastAsia="Times" w:hAnsi="Times" w:cs="Times"/>
          <w:lang w:val="en-GB" w:bidi="ar-JO"/>
        </w:rPr>
        <w:t> </w:t>
      </w:r>
      <w:r>
        <w:rPr>
          <w:rFonts w:ascii="Times" w:eastAsia="Times" w:hAnsi="Times" w:cs="Times"/>
          <w:lang w:val="en-GB" w:bidi="ar-JO"/>
        </w:rPr>
        <w:br/>
      </w:r>
      <w:r>
        <w:rPr>
          <w:rFonts w:ascii="Times" w:eastAsia="Times" w:hAnsi="Times" w:cs="Times"/>
          <w:lang w:bidi="ar-JO"/>
        </w:rPr>
        <w:t>User authenticates → System decrypts the file within an isolated environment.</w:t>
      </w:r>
      <w:r>
        <w:rPr>
          <w:rFonts w:ascii="Times" w:eastAsia="Times" w:hAnsi="Times" w:cs="Times"/>
          <w:lang w:val="en-GB" w:bidi="ar-JO"/>
        </w:rPr>
        <w:t> </w:t>
      </w:r>
    </w:p>
    <w:p w14:paraId="6D89F2B8" w14:textId="77777777" w:rsidR="00A76D3B" w:rsidRDefault="00126F58">
      <w:pPr>
        <w:rPr>
          <w:rFonts w:ascii="Times" w:eastAsia="Times" w:hAnsi="Times" w:cs="Times"/>
          <w:b/>
          <w:bCs/>
          <w:lang w:bidi="ar-JO"/>
        </w:rPr>
      </w:pPr>
      <w:r>
        <w:rPr>
          <w:rFonts w:ascii="Times" w:eastAsia="Times" w:hAnsi="Times" w:cs="Times"/>
          <w:b/>
          <w:bCs/>
          <w:lang w:bidi="ar-JO"/>
        </w:rPr>
        <w:t>Verify Integrity</w:t>
      </w:r>
      <w:r>
        <w:rPr>
          <w:rFonts w:ascii="Times" w:eastAsia="Times" w:hAnsi="Times" w:cs="Times"/>
          <w:lang w:val="en-GB" w:bidi="ar-JO"/>
        </w:rPr>
        <w:t> </w:t>
      </w:r>
      <w:r>
        <w:rPr>
          <w:rFonts w:ascii="Times" w:eastAsia="Times" w:hAnsi="Times" w:cs="Times"/>
          <w:lang w:val="en-GB" w:bidi="ar-JO"/>
        </w:rPr>
        <w:br/>
      </w:r>
      <w:r>
        <w:rPr>
          <w:rFonts w:ascii="Times" w:eastAsia="Times" w:hAnsi="Times" w:cs="Times"/>
          <w:lang w:bidi="ar-JO"/>
        </w:rPr>
        <w:t>User requests verification → System compares stored and computed SHA256 checksums.</w:t>
      </w:r>
      <w:r>
        <w:rPr>
          <w:rFonts w:ascii="Times" w:eastAsia="Times" w:hAnsi="Times" w:cs="Times"/>
          <w:lang w:val="en-GB" w:bidi="ar-JO"/>
        </w:rPr>
        <w:t> </w:t>
      </w:r>
    </w:p>
    <w:p w14:paraId="6031637E" w14:textId="77777777" w:rsidR="00A76D3B" w:rsidRDefault="00126F58">
      <w:pPr>
        <w:rPr>
          <w:rFonts w:ascii="Times" w:eastAsia="Times" w:hAnsi="Times" w:cs="Times"/>
          <w:b/>
          <w:bCs/>
          <w:lang w:bidi="ar-JO"/>
        </w:rPr>
      </w:pPr>
      <w:r>
        <w:rPr>
          <w:rFonts w:ascii="Times" w:eastAsia="Times" w:hAnsi="Times" w:cs="Times"/>
          <w:b/>
          <w:bCs/>
          <w:lang w:bidi="ar-JO"/>
        </w:rPr>
        <w:t>Cloud Backup</w:t>
      </w:r>
      <w:r>
        <w:rPr>
          <w:rFonts w:ascii="Times" w:eastAsia="Times" w:hAnsi="Times" w:cs="Times"/>
          <w:lang w:val="en-GB" w:bidi="ar-JO"/>
        </w:rPr>
        <w:t> </w:t>
      </w:r>
      <w:r>
        <w:rPr>
          <w:rFonts w:ascii="Times" w:eastAsia="Times" w:hAnsi="Times" w:cs="Times"/>
          <w:lang w:val="en-GB" w:bidi="ar-JO"/>
        </w:rPr>
        <w:br/>
      </w:r>
      <w:r>
        <w:rPr>
          <w:rFonts w:ascii="Times" w:eastAsia="Times" w:hAnsi="Times" w:cs="Times"/>
          <w:lang w:bidi="ar-JO"/>
        </w:rPr>
        <w:t>User opts in → System uploads encrypted data to Google Drive or Dropbox.</w:t>
      </w:r>
      <w:r>
        <w:rPr>
          <w:rFonts w:ascii="Times" w:eastAsia="Times" w:hAnsi="Times" w:cs="Times"/>
          <w:lang w:val="en-GB" w:bidi="ar-JO"/>
        </w:rPr>
        <w:t> </w:t>
      </w:r>
    </w:p>
    <w:p w14:paraId="61C2D348" w14:textId="77777777" w:rsidR="00A76D3B" w:rsidRDefault="00126F58">
      <w:pPr>
        <w:rPr>
          <w:rFonts w:ascii="Times" w:eastAsia="Times" w:hAnsi="Times" w:cs="Times"/>
          <w:lang w:val="en-GB" w:bidi="ar-JO"/>
        </w:rPr>
      </w:pPr>
      <w:r>
        <w:rPr>
          <w:rFonts w:ascii="Times" w:eastAsia="Times" w:hAnsi="Times" w:cs="Times"/>
          <w:b/>
          <w:bCs/>
          <w:lang w:bidi="ar-JO"/>
        </w:rPr>
        <w:t>Audit Logging</w:t>
      </w:r>
      <w:r>
        <w:rPr>
          <w:rFonts w:ascii="Times" w:eastAsia="Times" w:hAnsi="Times" w:cs="Times"/>
          <w:lang w:val="en-GB" w:bidi="ar-JO"/>
        </w:rPr>
        <w:t> </w:t>
      </w:r>
      <w:r>
        <w:rPr>
          <w:rFonts w:ascii="Times" w:eastAsia="Times" w:hAnsi="Times" w:cs="Times"/>
          <w:lang w:val="en-GB" w:bidi="ar-JO"/>
        </w:rPr>
        <w:br/>
      </w:r>
      <w:r>
        <w:rPr>
          <w:rFonts w:ascii="Times" w:eastAsia="Times" w:hAnsi="Times" w:cs="Times"/>
          <w:lang w:bidi="ar-JO"/>
        </w:rPr>
        <w:t>System records all operations in encrypted log files.</w:t>
      </w:r>
      <w:r>
        <w:rPr>
          <w:rFonts w:ascii="Times" w:eastAsia="Times" w:hAnsi="Times" w:cs="Times"/>
          <w:lang w:val="en-GB" w:bidi="ar-JO"/>
        </w:rPr>
        <w:t> </w:t>
      </w:r>
    </w:p>
    <w:p w14:paraId="0A304A53" w14:textId="77777777" w:rsidR="00A76D3B" w:rsidRDefault="00A76D3B">
      <w:pPr>
        <w:rPr>
          <w:rFonts w:ascii="Times" w:eastAsia="Times" w:hAnsi="Times" w:cs="Times"/>
          <w:lang w:val="en-GB" w:bidi="ar-JO"/>
        </w:rPr>
      </w:pPr>
    </w:p>
    <w:p w14:paraId="79A00B78" w14:textId="77777777" w:rsidR="00A76D3B" w:rsidRDefault="00A76D3B">
      <w:pPr>
        <w:pStyle w:val="Heading1"/>
        <w:rPr>
          <w:rFonts w:ascii="Times" w:hAnsi="Times" w:cs="Times"/>
          <w:lang w:val="en-GB" w:bidi="ar-JO"/>
        </w:rPr>
      </w:pPr>
    </w:p>
    <w:p w14:paraId="0BE4F914" w14:textId="77777777" w:rsidR="00A76D3B" w:rsidRDefault="00A76D3B">
      <w:pPr>
        <w:widowControl/>
        <w:autoSpaceDE/>
        <w:ind w:left="180"/>
        <w:rPr>
          <w:rFonts w:ascii="Times" w:eastAsia="Times" w:hAnsi="Times" w:cs="Times"/>
          <w:lang w:val="en-GB" w:bidi="ar-JO"/>
        </w:rPr>
      </w:pPr>
    </w:p>
    <w:p w14:paraId="6A3418C1" w14:textId="77777777" w:rsidR="00A76D3B" w:rsidRDefault="00A76D3B">
      <w:pPr>
        <w:widowControl/>
        <w:autoSpaceDE/>
        <w:ind w:left="180"/>
        <w:rPr>
          <w:lang w:val="en-GB"/>
        </w:rPr>
      </w:pPr>
    </w:p>
    <w:p w14:paraId="6BA68F8F" w14:textId="77777777" w:rsidR="00A76D3B" w:rsidRDefault="00A76D3B">
      <w:pPr>
        <w:widowControl/>
        <w:autoSpaceDE/>
        <w:ind w:left="180"/>
        <w:rPr>
          <w:lang w:val="en-GB"/>
        </w:rPr>
      </w:pPr>
    </w:p>
    <w:p w14:paraId="6FDE4CEB" w14:textId="77777777" w:rsidR="00A76D3B" w:rsidRDefault="00A76D3B">
      <w:pPr>
        <w:widowControl/>
        <w:autoSpaceDE/>
        <w:ind w:left="180"/>
      </w:pPr>
    </w:p>
    <w:p w14:paraId="3E39C9D5" w14:textId="77777777" w:rsidR="00A76D3B" w:rsidRDefault="00A76D3B">
      <w:pPr>
        <w:widowControl/>
        <w:autoSpaceDE/>
        <w:ind w:left="180"/>
      </w:pPr>
    </w:p>
    <w:p w14:paraId="4A00D0F6" w14:textId="77777777" w:rsidR="00A76D3B" w:rsidRDefault="00A76D3B">
      <w:pPr>
        <w:widowControl/>
        <w:autoSpaceDE/>
        <w:ind w:left="180"/>
      </w:pPr>
    </w:p>
    <w:p w14:paraId="1C5D4C61" w14:textId="77777777" w:rsidR="00A76D3B" w:rsidRDefault="00A76D3B">
      <w:pPr>
        <w:widowControl/>
        <w:autoSpaceDE/>
        <w:ind w:left="180"/>
      </w:pPr>
    </w:p>
    <w:p w14:paraId="4247E501" w14:textId="77777777" w:rsidR="00A76D3B" w:rsidRDefault="00A76D3B">
      <w:pPr>
        <w:widowControl/>
        <w:autoSpaceDE/>
        <w:ind w:left="180"/>
      </w:pPr>
    </w:p>
    <w:p w14:paraId="5B2920F1" w14:textId="77777777" w:rsidR="00A76D3B" w:rsidRDefault="00A76D3B">
      <w:pPr>
        <w:widowControl/>
        <w:autoSpaceDE/>
        <w:ind w:left="180"/>
      </w:pPr>
    </w:p>
    <w:p w14:paraId="53E1A5A0" w14:textId="77777777" w:rsidR="00A76D3B" w:rsidRDefault="00A76D3B">
      <w:pPr>
        <w:widowControl/>
        <w:autoSpaceDE/>
        <w:ind w:left="180"/>
      </w:pPr>
    </w:p>
    <w:p w14:paraId="129BD06E" w14:textId="77777777" w:rsidR="00A76D3B" w:rsidRDefault="00A76D3B">
      <w:pPr>
        <w:widowControl/>
        <w:autoSpaceDE/>
        <w:ind w:left="180"/>
      </w:pPr>
    </w:p>
    <w:p w14:paraId="7E97D59D" w14:textId="77777777" w:rsidR="00A76D3B" w:rsidRDefault="00A76D3B">
      <w:pPr>
        <w:widowControl/>
        <w:autoSpaceDE/>
        <w:ind w:left="180"/>
      </w:pPr>
    </w:p>
    <w:p w14:paraId="21EAD715" w14:textId="77777777" w:rsidR="00A76D3B" w:rsidRDefault="00A76D3B">
      <w:pPr>
        <w:widowControl/>
        <w:autoSpaceDE/>
        <w:ind w:left="180"/>
      </w:pPr>
    </w:p>
    <w:p w14:paraId="4949FB99" w14:textId="77777777" w:rsidR="00A76D3B" w:rsidRDefault="00A76D3B">
      <w:pPr>
        <w:widowControl/>
        <w:autoSpaceDE/>
        <w:ind w:left="180"/>
      </w:pPr>
    </w:p>
    <w:p w14:paraId="3645F48C" w14:textId="77777777" w:rsidR="00A76D3B" w:rsidRDefault="00A76D3B">
      <w:pPr>
        <w:widowControl/>
        <w:autoSpaceDE/>
        <w:ind w:left="180"/>
      </w:pPr>
    </w:p>
    <w:p w14:paraId="34C38224" w14:textId="77777777" w:rsidR="00A76D3B" w:rsidRDefault="00A76D3B">
      <w:pPr>
        <w:widowControl/>
        <w:autoSpaceDE/>
        <w:ind w:left="180"/>
      </w:pPr>
    </w:p>
    <w:p w14:paraId="4B646C67" w14:textId="77777777" w:rsidR="00A76D3B" w:rsidRDefault="00A76D3B">
      <w:pPr>
        <w:widowControl/>
        <w:autoSpaceDE/>
        <w:ind w:left="180"/>
      </w:pPr>
    </w:p>
    <w:p w14:paraId="669F96A3" w14:textId="77777777" w:rsidR="00A76D3B" w:rsidRDefault="00A76D3B">
      <w:pPr>
        <w:widowControl/>
        <w:autoSpaceDE/>
        <w:ind w:left="180"/>
      </w:pPr>
    </w:p>
    <w:p w14:paraId="1362E8A6" w14:textId="77777777" w:rsidR="00A76D3B" w:rsidRDefault="00A76D3B">
      <w:pPr>
        <w:widowControl/>
        <w:autoSpaceDE/>
        <w:ind w:left="180"/>
      </w:pPr>
    </w:p>
    <w:p w14:paraId="5483DE54" w14:textId="77777777" w:rsidR="00A76D3B" w:rsidRDefault="00A76D3B">
      <w:pPr>
        <w:widowControl/>
        <w:autoSpaceDE/>
        <w:ind w:left="180"/>
      </w:pPr>
    </w:p>
    <w:p w14:paraId="61F514EE" w14:textId="77777777" w:rsidR="00A76D3B" w:rsidRDefault="00A76D3B">
      <w:pPr>
        <w:widowControl/>
        <w:autoSpaceDE/>
        <w:ind w:left="180"/>
      </w:pPr>
    </w:p>
    <w:p w14:paraId="1230D531" w14:textId="77777777" w:rsidR="00A76D3B" w:rsidRDefault="00A76D3B">
      <w:pPr>
        <w:widowControl/>
        <w:autoSpaceDE/>
        <w:ind w:left="180"/>
      </w:pPr>
    </w:p>
    <w:p w14:paraId="766F6D66" w14:textId="77777777" w:rsidR="00A76D3B" w:rsidRDefault="00A76D3B">
      <w:pPr>
        <w:widowControl/>
        <w:autoSpaceDE/>
        <w:ind w:left="180"/>
      </w:pPr>
    </w:p>
    <w:p w14:paraId="2BC4CF87" w14:textId="77777777" w:rsidR="00A76D3B" w:rsidRDefault="00A76D3B">
      <w:pPr>
        <w:widowControl/>
        <w:autoSpaceDE/>
        <w:ind w:left="180"/>
      </w:pPr>
    </w:p>
    <w:p w14:paraId="385A300E" w14:textId="77777777" w:rsidR="00A76D3B" w:rsidRDefault="00A76D3B">
      <w:pPr>
        <w:widowControl/>
        <w:autoSpaceDE/>
        <w:ind w:left="180"/>
      </w:pPr>
    </w:p>
    <w:p w14:paraId="76F263E5" w14:textId="77777777" w:rsidR="00AA759F" w:rsidRDefault="00AA759F" w:rsidP="00AA759F">
      <w:bookmarkStart w:id="49" w:name="__RefHeading___Toc86010527"/>
      <w:bookmarkStart w:id="50" w:name="__RefHeading___Toc86010541"/>
      <w:bookmarkEnd w:id="49"/>
      <w:bookmarkEnd w:id="50"/>
    </w:p>
    <w:sectPr w:rsidR="00AA759F">
      <w:headerReference w:type="even" r:id="rId30"/>
      <w:headerReference w:type="default" r:id="rId31"/>
      <w:footerReference w:type="even" r:id="rId32"/>
      <w:footerReference w:type="default" r:id="rId33"/>
      <w:headerReference w:type="first" r:id="rId34"/>
      <w:footerReference w:type="first" r:id="rId35"/>
      <w:pgSz w:w="11906" w:h="16838"/>
      <w:pgMar w:top="1474" w:right="1418" w:bottom="1474" w:left="2268" w:header="1418" w:footer="1418" w:gutter="0"/>
      <w:lnNumType w:countBy="1" w:distance="-32767" w:restart="continuou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9D20" w14:textId="77777777" w:rsidR="00DB06E2" w:rsidRDefault="00DB06E2">
      <w:r>
        <w:separator/>
      </w:r>
    </w:p>
  </w:endnote>
  <w:endnote w:type="continuationSeparator" w:id="0">
    <w:p w14:paraId="7EE78B1C" w14:textId="77777777" w:rsidR="00DB06E2" w:rsidRDefault="00DB0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oto Sans Devanagari">
    <w:charset w:val="00"/>
    <w:family w:val="swiss"/>
    <w:pitch w:val="variable"/>
    <w:sig w:usb0="80008023" w:usb1="00002046" w:usb2="00000000" w:usb3="00000000" w:csb0="00000001"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5732" w14:textId="77777777" w:rsidR="00A76D3B" w:rsidRDefault="00126F58">
    <w:pPr>
      <w:pStyle w:val="Footer"/>
      <w:jc w:val="center"/>
    </w:pPr>
    <w:r>
      <w:fldChar w:fldCharType="begin"/>
    </w:r>
    <w:r>
      <w:instrText xml:space="preserve"> PAGE </w:instrText>
    </w:r>
    <w:r>
      <w:fldChar w:fldCharType="separate"/>
    </w:r>
    <w:r>
      <w:t>i</w:t>
    </w:r>
    <w:proofErr w:type="spellStart"/>
    <w:r>
      <w:t>i</w:t>
    </w:r>
    <w:proofErr w:type="spellEnd"/>
    <w:r>
      <w:fldChar w:fldCharType="end"/>
    </w:r>
  </w:p>
  <w:p w14:paraId="740EF2ED" w14:textId="77777777" w:rsidR="00A76D3B" w:rsidRDefault="00A76D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ABD7" w14:textId="77777777" w:rsidR="00A76D3B" w:rsidRDefault="00A76D3B">
    <w:pPr>
      <w:pStyle w:val="Footer"/>
      <w:jc w:val="center"/>
    </w:pPr>
  </w:p>
  <w:p w14:paraId="1ADA525D" w14:textId="77777777" w:rsidR="00A76D3B" w:rsidRDefault="00A76D3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34C4" w14:textId="77777777" w:rsidR="00A76D3B" w:rsidRDefault="00A76D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1674" w14:textId="77777777" w:rsidR="00A76D3B" w:rsidRDefault="00126F58">
    <w:pPr>
      <w:pStyle w:val="Footer"/>
      <w:jc w:val="center"/>
    </w:pPr>
    <w:r>
      <w:fldChar w:fldCharType="begin"/>
    </w:r>
    <w:r>
      <w:instrText xml:space="preserve"> PAGE </w:instrText>
    </w:r>
    <w:r>
      <w:fldChar w:fldCharType="separate"/>
    </w:r>
    <w:r>
      <w:t>7</w:t>
    </w:r>
    <w:r>
      <w:fldChar w:fldCharType="end"/>
    </w:r>
  </w:p>
  <w:p w14:paraId="028C26E1" w14:textId="77777777" w:rsidR="00A76D3B" w:rsidRDefault="00A76D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92D1" w14:textId="77777777" w:rsidR="00A76D3B" w:rsidRDefault="00126F58">
    <w:pPr>
      <w:pStyle w:val="Footer"/>
      <w:jc w:val="center"/>
    </w:pPr>
    <w:r>
      <w:fldChar w:fldCharType="begin"/>
    </w:r>
    <w:r>
      <w:instrText xml:space="preserve"> PAGE </w:instrText>
    </w:r>
    <w:r>
      <w:fldChar w:fldCharType="separate"/>
    </w:r>
    <w:r>
      <w:t>1</w:t>
    </w:r>
    <w:r>
      <w:fldChar w:fldCharType="end"/>
    </w:r>
  </w:p>
  <w:p w14:paraId="77F04DAA" w14:textId="77777777" w:rsidR="00A76D3B" w:rsidRDefault="00A76D3B">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B0E7" w14:textId="77777777" w:rsidR="00A76D3B" w:rsidRDefault="00A76D3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5E8E" w14:textId="77777777" w:rsidR="00A76D3B" w:rsidRDefault="00126F58">
    <w:pPr>
      <w:pStyle w:val="Footer"/>
      <w:jc w:val="center"/>
    </w:pPr>
    <w:r>
      <w:fldChar w:fldCharType="begin"/>
    </w:r>
    <w:r>
      <w:instrText xml:space="preserve"> PAGE </w:instrText>
    </w:r>
    <w:r>
      <w:fldChar w:fldCharType="separate"/>
    </w:r>
    <w:r>
      <w:t>23</w:t>
    </w:r>
    <w:r>
      <w:fldChar w:fldCharType="end"/>
    </w:r>
  </w:p>
  <w:p w14:paraId="25554554" w14:textId="77777777" w:rsidR="00A76D3B" w:rsidRDefault="00A76D3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EB5C" w14:textId="77777777" w:rsidR="00A76D3B" w:rsidRDefault="00126F58">
    <w:pPr>
      <w:pStyle w:val="Footer"/>
      <w:jc w:val="center"/>
    </w:pPr>
    <w:r>
      <w:fldChar w:fldCharType="begin"/>
    </w:r>
    <w:r>
      <w:instrText xml:space="preserve"> PAGE </w:instrText>
    </w:r>
    <w:r>
      <w:fldChar w:fldCharType="separate"/>
    </w:r>
    <w:r>
      <w:t>8</w:t>
    </w:r>
    <w:r>
      <w:fldChar w:fldCharType="end"/>
    </w:r>
  </w:p>
  <w:p w14:paraId="5BA9CF88" w14:textId="77777777" w:rsidR="00A76D3B" w:rsidRDefault="00A76D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3140" w14:textId="77777777" w:rsidR="00DB06E2" w:rsidRDefault="00DB06E2">
      <w:r>
        <w:separator/>
      </w:r>
    </w:p>
  </w:footnote>
  <w:footnote w:type="continuationSeparator" w:id="0">
    <w:p w14:paraId="1D8813A8" w14:textId="77777777" w:rsidR="00DB06E2" w:rsidRDefault="00DB0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201E" w14:textId="77777777" w:rsidR="00A76D3B" w:rsidRDefault="00000000">
    <w:pPr>
      <w:pStyle w:val="Header"/>
      <w:tabs>
        <w:tab w:val="clear" w:pos="4320"/>
        <w:tab w:val="clear" w:pos="8640"/>
        <w:tab w:val="left" w:pos="5252"/>
      </w:tabs>
      <w:ind w:right="360"/>
      <w:rPr>
        <w:i/>
      </w:rPr>
    </w:pPr>
    <w:r>
      <w:pict w14:anchorId="62BF96ED">
        <v:line id="Line 42" o:spid="_x0000_s1025" style="position:absolute;z-index:-251658240" from="-1.85pt,18.75pt" to="432.65pt,18.75pt" o:allowincell="f" strokeweight=".26mm">
          <v:stroke joinstyle="miter"/>
        </v:line>
      </w:pict>
    </w:r>
    <w:r>
      <w:pict w14:anchorId="6B0DF6FC">
        <v:shapetype id="_x0000_t202" coordsize="21600,21600" o:spt="202" path="m,l,21600r21600,l21600,xe">
          <v:stroke joinstyle="miter"/>
          <v:path gradientshapeok="t" o:connecttype="rect"/>
        </v:shapetype>
        <v:shape id="_x0000_s1026" type="#_x0000_t202" style="position:absolute;margin-left:-10.65pt;margin-top:.05pt;width:4.9pt;height:11.4pt;z-index:251657216;mso-wrap-distance-left:0;mso-wrap-distance-right:0;mso-position-horizontal:right;mso-position-horizontal-relative:margin" o:allowincell="f" stroked="f">
          <v:fill opacity="0" color2="black"/>
          <v:textbox inset=".1pt,.1pt,.1pt,.1pt">
            <w:txbxContent>
              <w:p w14:paraId="3AAC85A3" w14:textId="77777777" w:rsidR="00A76D3B" w:rsidRDefault="00126F58">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anchorx="margin"/>
        </v:shape>
      </w:pict>
    </w:r>
    <w:r w:rsidR="00126F58">
      <w:rPr>
        <w:i/>
      </w:rPr>
      <w:t xml:space="preserve">Chapter 1: Introduction </w:t>
    </w:r>
  </w:p>
  <w:p w14:paraId="4116FAC3" w14:textId="77777777" w:rsidR="00A76D3B" w:rsidRDefault="00A76D3B">
    <w:pPr>
      <w:pStyle w:val="Header"/>
      <w:tabs>
        <w:tab w:val="clear" w:pos="4320"/>
        <w:tab w:val="clear" w:pos="8640"/>
        <w:tab w:val="left" w:pos="5252"/>
      </w:tabs>
      <w:ind w:right="360"/>
      <w:rPr>
        <w:i/>
      </w:rPr>
    </w:pPr>
  </w:p>
  <w:p w14:paraId="299ED8D8" w14:textId="77777777" w:rsidR="00A76D3B" w:rsidRDefault="00A76D3B">
    <w:pP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E7D5" w14:textId="77777777" w:rsidR="00A76D3B" w:rsidRDefault="00A76D3B">
    <w:pPr>
      <w:pStyle w:val="Header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6AF6" w14:textId="77777777" w:rsidR="00A76D3B" w:rsidRDefault="00A76D3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D850" w14:textId="77777777" w:rsidR="00A76D3B" w:rsidRDefault="00126F58">
    <w:pPr>
      <w:pStyle w:val="Header"/>
      <w:tabs>
        <w:tab w:val="clear" w:pos="4320"/>
        <w:tab w:val="clear" w:pos="8640"/>
        <w:tab w:val="left" w:pos="5252"/>
      </w:tabs>
      <w:ind w:right="360"/>
    </w:pPr>
    <w:r>
      <w:rPr>
        <w:i/>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8584" w14:textId="77777777" w:rsidR="00A76D3B" w:rsidRDefault="00A76D3B">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ListNumber"/>
      <w:lvlText w:val="%1."/>
      <w:lvlJc w:val="left"/>
      <w:pPr>
        <w:tabs>
          <w:tab w:val="num" w:pos="360"/>
        </w:tabs>
        <w:ind w:left="72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name w:val="WW8Num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00000006"/>
    <w:multiLevelType w:val="multilevel"/>
    <w:tmpl w:val="4AFE7E54"/>
    <w:name w:val="WW8Num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0000008"/>
    <w:multiLevelType w:val="multilevel"/>
    <w:tmpl w:val="1CD8E9AC"/>
    <w:name w:val="WW8Num8"/>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0000009"/>
    <w:multiLevelType w:val="multilevel"/>
    <w:tmpl w:val="00000009"/>
    <w:name w:val="WW8Num9"/>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0000000D"/>
    <w:multiLevelType w:val="multilevel"/>
    <w:tmpl w:val="0000000D"/>
    <w:name w:val="WW8Num1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0000000F"/>
    <w:multiLevelType w:val="multilevel"/>
    <w:tmpl w:val="0000000F"/>
    <w:name w:val="WW8Num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00000010"/>
    <w:multiLevelType w:val="multilevel"/>
    <w:tmpl w:val="00000010"/>
    <w:name w:val="WW8Num1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0000011"/>
    <w:multiLevelType w:val="multilevel"/>
    <w:tmpl w:val="00000011"/>
    <w:name w:val="WW8Num17"/>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0000012"/>
    <w:multiLevelType w:val="multilevel"/>
    <w:tmpl w:val="29D08874"/>
    <w:name w:val="WW8Num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00000013"/>
    <w:multiLevelType w:val="multilevel"/>
    <w:tmpl w:val="00000013"/>
    <w:name w:val="WW8Num19"/>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0000014"/>
    <w:multiLevelType w:val="singleLevel"/>
    <w:tmpl w:val="00000014"/>
    <w:name w:val="WW8Num20"/>
    <w:lvl w:ilvl="0">
      <w:start w:val="1"/>
      <w:numFmt w:val="bullet"/>
      <w:lvlText w:val=""/>
      <w:lvlJc w:val="left"/>
      <w:pPr>
        <w:tabs>
          <w:tab w:val="num" w:pos="0"/>
        </w:tabs>
        <w:ind w:left="720" w:hanging="360"/>
      </w:pPr>
      <w:rPr>
        <w:rFonts w:ascii="Symbol" w:hAnsi="Symbol" w:cs="Symbol" w:hint="default"/>
      </w:rPr>
    </w:lvl>
  </w:abstractNum>
  <w:abstractNum w:abstractNumId="20" w15:restartNumberingAfterBreak="0">
    <w:nsid w:val="00000015"/>
    <w:multiLevelType w:val="multilevel"/>
    <w:tmpl w:val="00000015"/>
    <w:name w:val="WW8Num21"/>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0000016"/>
    <w:multiLevelType w:val="multilevel"/>
    <w:tmpl w:val="1E504688"/>
    <w:name w:val="WW8Num1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0000017"/>
    <w:multiLevelType w:val="multilevel"/>
    <w:tmpl w:val="00000017"/>
    <w:name w:val="WW8Num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0000018"/>
    <w:multiLevelType w:val="multilevel"/>
    <w:tmpl w:val="00000018"/>
    <w:name w:val="WW8Num2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0000019"/>
    <w:multiLevelType w:val="multilevel"/>
    <w:tmpl w:val="00000019"/>
    <w:name w:val="WW8Num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15:restartNumberingAfterBreak="0">
    <w:nsid w:val="0000001A"/>
    <w:multiLevelType w:val="multilevel"/>
    <w:tmpl w:val="0000001A"/>
    <w:name w:val="WW8Num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000001B"/>
    <w:multiLevelType w:val="multilevel"/>
    <w:tmpl w:val="0000001B"/>
    <w:name w:val="WW8Num27"/>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000001C"/>
    <w:multiLevelType w:val="multilevel"/>
    <w:tmpl w:val="0000001C"/>
    <w:name w:val="WW8Num28"/>
    <w:lvl w:ilvl="0">
      <w:start w:val="1"/>
      <w:numFmt w:val="decimal"/>
      <w:pStyle w:val="figurecaption"/>
      <w:lvlText w:val="Figure %1. "/>
      <w:lvlJc w:val="left"/>
      <w:pPr>
        <w:tabs>
          <w:tab w:val="num" w:pos="720"/>
        </w:tabs>
        <w:ind w:left="0" w:firstLine="0"/>
      </w:pPr>
      <w:rPr>
        <w:rFonts w:ascii="Times New Roman" w:hAnsi="Times New Roman" w:cs="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singleLevel"/>
    <w:tmpl w:val="0000001D"/>
    <w:name w:val="WW8Num29"/>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29" w15:restartNumberingAfterBreak="0">
    <w:nsid w:val="0000001E"/>
    <w:multiLevelType w:val="multilevel"/>
    <w:tmpl w:val="0000001E"/>
    <w:name w:val="WW8Num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0000001F"/>
    <w:multiLevelType w:val="multilevel"/>
    <w:tmpl w:val="1402D08A"/>
    <w:name w:val="WW8Num31"/>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0000020"/>
    <w:multiLevelType w:val="multilevel"/>
    <w:tmpl w:val="00000020"/>
    <w:name w:val="WW8Num3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00000021"/>
    <w:multiLevelType w:val="multilevel"/>
    <w:tmpl w:val="00000021"/>
    <w:name w:val="WW8Num33"/>
    <w:lvl w:ilvl="0">
      <w:start w:val="1"/>
      <w:numFmt w:val="decimal"/>
      <w:pStyle w:val="Heading2"/>
      <w:lvlText w:val="Chapter %1:"/>
      <w:lvlJc w:val="left"/>
      <w:pPr>
        <w:tabs>
          <w:tab w:val="num" w:pos="0"/>
        </w:tabs>
        <w:ind w:left="360" w:hanging="360"/>
      </w:pPr>
      <w:rPr>
        <w:rFonts w:hint="default"/>
        <w:sz w:val="28"/>
      </w:rPr>
    </w:lvl>
    <w:lvl w:ilvl="1">
      <w:start w:val="1"/>
      <w:numFmt w:val="decimal"/>
      <w:lvlText w:val="%1.%2"/>
      <w:lvlJc w:val="left"/>
      <w:pPr>
        <w:tabs>
          <w:tab w:val="num" w:pos="576"/>
        </w:tabs>
        <w:ind w:left="576" w:hanging="576"/>
      </w:pPr>
      <w:rPr>
        <w:rFonts w:ascii="Times New Roman" w:hAnsi="Times New Roman" w:cs="Times New Roman" w:hint="default"/>
        <w:b/>
        <w:bCs/>
        <w:i w:val="0"/>
        <w:iCs w:val="0"/>
        <w:caps w:val="0"/>
        <w:smallCaps w:val="0"/>
        <w:strike w:val="0"/>
        <w:dstrike w:val="0"/>
        <w:outline w:val="0"/>
        <w:shadow w:val="0"/>
        <w:vanish w:val="0"/>
        <w:spacing w:val="0"/>
        <w:position w:val="0"/>
        <w:sz w:val="24"/>
        <w:u w:val="none"/>
        <w:vertAlign w:val="baseline"/>
        <w:em w:val="none"/>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00000022"/>
    <w:multiLevelType w:val="singleLevel"/>
    <w:tmpl w:val="00000022"/>
    <w:name w:val="WW8Num34"/>
    <w:lvl w:ilvl="0">
      <w:numFmt w:val="bullet"/>
      <w:pStyle w:val="ListBullet"/>
      <w:lvlText w:val=""/>
      <w:lvlJc w:val="left"/>
      <w:pPr>
        <w:tabs>
          <w:tab w:val="num" w:pos="360"/>
        </w:tabs>
        <w:ind w:left="2160" w:hanging="360"/>
      </w:pPr>
      <w:rPr>
        <w:rFonts w:ascii="Symbol" w:hAnsi="Symbol" w:cs="Symbol" w:hint="default"/>
      </w:rPr>
    </w:lvl>
  </w:abstractNum>
  <w:abstractNum w:abstractNumId="34" w15:restartNumberingAfterBreak="0">
    <w:nsid w:val="00000023"/>
    <w:multiLevelType w:val="multilevel"/>
    <w:tmpl w:val="00000023"/>
    <w:name w:val="WW8Num35"/>
    <w:lvl w:ilvl="0">
      <w:start w:val="1"/>
      <w:numFmt w:val="decimal"/>
      <w:lvlText w:val="Chapter %1:"/>
      <w:lvlJc w:val="left"/>
      <w:pPr>
        <w:tabs>
          <w:tab w:val="num" w:pos="0"/>
        </w:tabs>
        <w:ind w:left="360" w:hanging="360"/>
      </w:pPr>
      <w:rPr>
        <w:rFonts w:hint="default"/>
        <w:sz w:val="28"/>
      </w:rPr>
    </w:lvl>
    <w:lvl w:ilvl="1">
      <w:start w:val="1"/>
      <w:numFmt w:val="decimal"/>
      <w:lvlText w:val="%1.%2"/>
      <w:lvlJc w:val="left"/>
      <w:pPr>
        <w:tabs>
          <w:tab w:val="num" w:pos="576"/>
        </w:tabs>
        <w:ind w:left="576" w:hanging="576"/>
      </w:pPr>
      <w:rPr>
        <w:rFonts w:ascii="Times New Roman" w:hAnsi="Times New Roman" w:cs="Times New Roman" w:hint="default"/>
        <w:b/>
        <w:bCs/>
        <w:i w:val="0"/>
        <w:iCs w:val="0"/>
        <w:caps w:val="0"/>
        <w:smallCaps w:val="0"/>
        <w:strike w:val="0"/>
        <w:dstrike w:val="0"/>
        <w:outline w:val="0"/>
        <w:shadow w:val="0"/>
        <w:vanish w:val="0"/>
        <w:spacing w:val="0"/>
        <w:position w:val="0"/>
        <w:sz w:val="24"/>
        <w:u w:val="none"/>
        <w:vertAlign w:val="baseline"/>
        <w:em w:val="none"/>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2EAC324C"/>
    <w:multiLevelType w:val="multilevel"/>
    <w:tmpl w:val="808E4AE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2EC27C4F"/>
    <w:multiLevelType w:val="multilevel"/>
    <w:tmpl w:val="76E6B1D4"/>
    <w:lvl w:ilvl="0">
      <w:start w:val="6"/>
      <w:numFmt w:val="decimal"/>
      <w:lvlText w:val="%1"/>
      <w:lvlJc w:val="left"/>
      <w:pPr>
        <w:ind w:left="375" w:hanging="375"/>
      </w:pPr>
      <w:rPr>
        <w:rFonts w:ascii="Times New Roman" w:hAnsi="Times New Roman" w:cs="Times New Roman" w:hint="default"/>
        <w:sz w:val="28"/>
      </w:rPr>
    </w:lvl>
    <w:lvl w:ilvl="1">
      <w:start w:val="2"/>
      <w:numFmt w:val="decimal"/>
      <w:lvlText w:val="%1.%2"/>
      <w:lvlJc w:val="left"/>
      <w:pPr>
        <w:ind w:left="375" w:hanging="375"/>
      </w:pPr>
      <w:rPr>
        <w:rFonts w:ascii="Times New Roman" w:hAnsi="Times New Roman" w:cs="Times New Roman" w:hint="default"/>
        <w:sz w:val="28"/>
      </w:rPr>
    </w:lvl>
    <w:lvl w:ilvl="2">
      <w:start w:val="1"/>
      <w:numFmt w:val="decimal"/>
      <w:lvlText w:val="%1.%2.%3"/>
      <w:lvlJc w:val="left"/>
      <w:pPr>
        <w:ind w:left="720" w:hanging="720"/>
      </w:pPr>
      <w:rPr>
        <w:rFonts w:ascii="Times New Roman" w:hAnsi="Times New Roman" w:cs="Times New Roman" w:hint="default"/>
        <w:sz w:val="28"/>
      </w:rPr>
    </w:lvl>
    <w:lvl w:ilvl="3">
      <w:start w:val="1"/>
      <w:numFmt w:val="decimal"/>
      <w:lvlText w:val="%1.%2.%3.%4"/>
      <w:lvlJc w:val="left"/>
      <w:pPr>
        <w:ind w:left="720" w:hanging="720"/>
      </w:pPr>
      <w:rPr>
        <w:rFonts w:ascii="Times New Roman" w:hAnsi="Times New Roman" w:cs="Times New Roman" w:hint="default"/>
        <w:sz w:val="28"/>
      </w:rPr>
    </w:lvl>
    <w:lvl w:ilvl="4">
      <w:start w:val="1"/>
      <w:numFmt w:val="decimal"/>
      <w:lvlText w:val="%1.%2.%3.%4.%5"/>
      <w:lvlJc w:val="left"/>
      <w:pPr>
        <w:ind w:left="1080" w:hanging="1080"/>
      </w:pPr>
      <w:rPr>
        <w:rFonts w:ascii="Times New Roman" w:hAnsi="Times New Roman" w:cs="Times New Roman" w:hint="default"/>
        <w:sz w:val="28"/>
      </w:rPr>
    </w:lvl>
    <w:lvl w:ilvl="5">
      <w:start w:val="1"/>
      <w:numFmt w:val="decimal"/>
      <w:lvlText w:val="%1.%2.%3.%4.%5.%6"/>
      <w:lvlJc w:val="left"/>
      <w:pPr>
        <w:ind w:left="1080" w:hanging="1080"/>
      </w:pPr>
      <w:rPr>
        <w:rFonts w:ascii="Times New Roman" w:hAnsi="Times New Roman" w:cs="Times New Roman" w:hint="default"/>
        <w:sz w:val="28"/>
      </w:rPr>
    </w:lvl>
    <w:lvl w:ilvl="6">
      <w:start w:val="1"/>
      <w:numFmt w:val="decimal"/>
      <w:lvlText w:val="%1.%2.%3.%4.%5.%6.%7"/>
      <w:lvlJc w:val="left"/>
      <w:pPr>
        <w:ind w:left="1440" w:hanging="1440"/>
      </w:pPr>
      <w:rPr>
        <w:rFonts w:ascii="Times New Roman" w:hAnsi="Times New Roman" w:cs="Times New Roman" w:hint="default"/>
        <w:sz w:val="28"/>
      </w:rPr>
    </w:lvl>
    <w:lvl w:ilvl="7">
      <w:start w:val="1"/>
      <w:numFmt w:val="decimal"/>
      <w:lvlText w:val="%1.%2.%3.%4.%5.%6.%7.%8"/>
      <w:lvlJc w:val="left"/>
      <w:pPr>
        <w:ind w:left="1440" w:hanging="1440"/>
      </w:pPr>
      <w:rPr>
        <w:rFonts w:ascii="Times New Roman" w:hAnsi="Times New Roman" w:cs="Times New Roman" w:hint="default"/>
        <w:sz w:val="28"/>
      </w:rPr>
    </w:lvl>
    <w:lvl w:ilvl="8">
      <w:start w:val="1"/>
      <w:numFmt w:val="decimal"/>
      <w:lvlText w:val="%1.%2.%3.%4.%5.%6.%7.%8.%9"/>
      <w:lvlJc w:val="left"/>
      <w:pPr>
        <w:ind w:left="1800" w:hanging="1800"/>
      </w:pPr>
      <w:rPr>
        <w:rFonts w:ascii="Times New Roman" w:hAnsi="Times New Roman" w:cs="Times New Roman" w:hint="default"/>
        <w:sz w:val="28"/>
      </w:rPr>
    </w:lvl>
  </w:abstractNum>
  <w:abstractNum w:abstractNumId="37" w15:restartNumberingAfterBreak="0">
    <w:nsid w:val="3EB31A84"/>
    <w:multiLevelType w:val="multilevel"/>
    <w:tmpl w:val="FB1293F2"/>
    <w:lvl w:ilvl="0">
      <w:start w:val="4"/>
      <w:numFmt w:val="decimal"/>
      <w:lvlText w:val="%1"/>
      <w:lvlJc w:val="left"/>
      <w:pPr>
        <w:ind w:left="375" w:hanging="375"/>
      </w:pPr>
      <w:rPr>
        <w:rFonts w:eastAsia="Times" w:hint="default"/>
      </w:rPr>
    </w:lvl>
    <w:lvl w:ilvl="1">
      <w:start w:val="1"/>
      <w:numFmt w:val="decimal"/>
      <w:lvlText w:val="%1.%2"/>
      <w:lvlJc w:val="left"/>
      <w:pPr>
        <w:ind w:left="375" w:hanging="375"/>
      </w:pPr>
      <w:rPr>
        <w:rFonts w:eastAsia="Times" w:hint="default"/>
      </w:rPr>
    </w:lvl>
    <w:lvl w:ilvl="2">
      <w:start w:val="1"/>
      <w:numFmt w:val="decimal"/>
      <w:lvlText w:val="%1.%2.%3"/>
      <w:lvlJc w:val="left"/>
      <w:pPr>
        <w:ind w:left="720" w:hanging="720"/>
      </w:pPr>
      <w:rPr>
        <w:rFonts w:eastAsia="Times" w:hint="default"/>
      </w:rPr>
    </w:lvl>
    <w:lvl w:ilvl="3">
      <w:start w:val="1"/>
      <w:numFmt w:val="decimal"/>
      <w:lvlText w:val="%1.%2.%3.%4"/>
      <w:lvlJc w:val="left"/>
      <w:pPr>
        <w:ind w:left="1080" w:hanging="1080"/>
      </w:pPr>
      <w:rPr>
        <w:rFonts w:eastAsia="Times" w:hint="default"/>
      </w:rPr>
    </w:lvl>
    <w:lvl w:ilvl="4">
      <w:start w:val="1"/>
      <w:numFmt w:val="decimal"/>
      <w:lvlText w:val="%1.%2.%3.%4.%5"/>
      <w:lvlJc w:val="left"/>
      <w:pPr>
        <w:ind w:left="1080" w:hanging="1080"/>
      </w:pPr>
      <w:rPr>
        <w:rFonts w:eastAsia="Times" w:hint="default"/>
      </w:rPr>
    </w:lvl>
    <w:lvl w:ilvl="5">
      <w:start w:val="1"/>
      <w:numFmt w:val="decimal"/>
      <w:lvlText w:val="%1.%2.%3.%4.%5.%6"/>
      <w:lvlJc w:val="left"/>
      <w:pPr>
        <w:ind w:left="1440" w:hanging="1440"/>
      </w:pPr>
      <w:rPr>
        <w:rFonts w:eastAsia="Times" w:hint="default"/>
      </w:rPr>
    </w:lvl>
    <w:lvl w:ilvl="6">
      <w:start w:val="1"/>
      <w:numFmt w:val="decimal"/>
      <w:lvlText w:val="%1.%2.%3.%4.%5.%6.%7"/>
      <w:lvlJc w:val="left"/>
      <w:pPr>
        <w:ind w:left="1440" w:hanging="1440"/>
      </w:pPr>
      <w:rPr>
        <w:rFonts w:eastAsia="Times" w:hint="default"/>
      </w:rPr>
    </w:lvl>
    <w:lvl w:ilvl="7">
      <w:start w:val="1"/>
      <w:numFmt w:val="decimal"/>
      <w:lvlText w:val="%1.%2.%3.%4.%5.%6.%7.%8"/>
      <w:lvlJc w:val="left"/>
      <w:pPr>
        <w:ind w:left="1800" w:hanging="1800"/>
      </w:pPr>
      <w:rPr>
        <w:rFonts w:eastAsia="Times" w:hint="default"/>
      </w:rPr>
    </w:lvl>
    <w:lvl w:ilvl="8">
      <w:start w:val="1"/>
      <w:numFmt w:val="decimal"/>
      <w:lvlText w:val="%1.%2.%3.%4.%5.%6.%7.%8.%9"/>
      <w:lvlJc w:val="left"/>
      <w:pPr>
        <w:ind w:left="2160" w:hanging="2160"/>
      </w:pPr>
      <w:rPr>
        <w:rFonts w:eastAsia="Times" w:hint="default"/>
      </w:rPr>
    </w:lvl>
  </w:abstractNum>
  <w:abstractNum w:abstractNumId="38" w15:restartNumberingAfterBreak="0">
    <w:nsid w:val="407A3804"/>
    <w:multiLevelType w:val="multilevel"/>
    <w:tmpl w:val="3AF40F84"/>
    <w:lvl w:ilvl="0">
      <w:start w:val="6"/>
      <w:numFmt w:val="decimal"/>
      <w:lvlText w:val="%1"/>
      <w:lvlJc w:val="left"/>
      <w:pPr>
        <w:ind w:left="375" w:hanging="375"/>
      </w:pPr>
      <w:rPr>
        <w:rFonts w:ascii="Times New Roman" w:hAnsi="Times New Roman" w:cs="Times New Roman" w:hint="default"/>
        <w:sz w:val="28"/>
      </w:rPr>
    </w:lvl>
    <w:lvl w:ilvl="1">
      <w:start w:val="2"/>
      <w:numFmt w:val="decimal"/>
      <w:lvlText w:val="%1.%2"/>
      <w:lvlJc w:val="left"/>
      <w:pPr>
        <w:ind w:left="1793" w:hanging="375"/>
      </w:pPr>
      <w:rPr>
        <w:rFonts w:ascii="Times New Roman" w:hAnsi="Times New Roman" w:cs="Times New Roman" w:hint="default"/>
        <w:sz w:val="28"/>
      </w:rPr>
    </w:lvl>
    <w:lvl w:ilvl="2">
      <w:start w:val="1"/>
      <w:numFmt w:val="decimal"/>
      <w:lvlText w:val="%1.%2.%3"/>
      <w:lvlJc w:val="left"/>
      <w:pPr>
        <w:ind w:left="3556" w:hanging="720"/>
      </w:pPr>
      <w:rPr>
        <w:rFonts w:ascii="Times New Roman" w:hAnsi="Times New Roman" w:cs="Times New Roman" w:hint="default"/>
        <w:sz w:val="28"/>
      </w:rPr>
    </w:lvl>
    <w:lvl w:ilvl="3">
      <w:start w:val="1"/>
      <w:numFmt w:val="decimal"/>
      <w:lvlText w:val="%1.%2.%3.%4"/>
      <w:lvlJc w:val="left"/>
      <w:pPr>
        <w:ind w:left="4974" w:hanging="720"/>
      </w:pPr>
      <w:rPr>
        <w:rFonts w:ascii="Times New Roman" w:hAnsi="Times New Roman" w:cs="Times New Roman" w:hint="default"/>
        <w:sz w:val="28"/>
      </w:rPr>
    </w:lvl>
    <w:lvl w:ilvl="4">
      <w:start w:val="1"/>
      <w:numFmt w:val="decimal"/>
      <w:lvlText w:val="%1.%2.%3.%4.%5"/>
      <w:lvlJc w:val="left"/>
      <w:pPr>
        <w:ind w:left="6752" w:hanging="1080"/>
      </w:pPr>
      <w:rPr>
        <w:rFonts w:ascii="Times New Roman" w:hAnsi="Times New Roman" w:cs="Times New Roman" w:hint="default"/>
        <w:sz w:val="28"/>
      </w:rPr>
    </w:lvl>
    <w:lvl w:ilvl="5">
      <w:start w:val="1"/>
      <w:numFmt w:val="decimal"/>
      <w:lvlText w:val="%1.%2.%3.%4.%5.%6"/>
      <w:lvlJc w:val="left"/>
      <w:pPr>
        <w:ind w:left="8170" w:hanging="1080"/>
      </w:pPr>
      <w:rPr>
        <w:rFonts w:ascii="Times New Roman" w:hAnsi="Times New Roman" w:cs="Times New Roman" w:hint="default"/>
        <w:sz w:val="28"/>
      </w:rPr>
    </w:lvl>
    <w:lvl w:ilvl="6">
      <w:start w:val="1"/>
      <w:numFmt w:val="decimal"/>
      <w:lvlText w:val="%1.%2.%3.%4.%5.%6.%7"/>
      <w:lvlJc w:val="left"/>
      <w:pPr>
        <w:ind w:left="9948" w:hanging="1440"/>
      </w:pPr>
      <w:rPr>
        <w:rFonts w:ascii="Times New Roman" w:hAnsi="Times New Roman" w:cs="Times New Roman" w:hint="default"/>
        <w:sz w:val="28"/>
      </w:rPr>
    </w:lvl>
    <w:lvl w:ilvl="7">
      <w:start w:val="1"/>
      <w:numFmt w:val="decimal"/>
      <w:lvlText w:val="%1.%2.%3.%4.%5.%6.%7.%8"/>
      <w:lvlJc w:val="left"/>
      <w:pPr>
        <w:ind w:left="11366" w:hanging="1440"/>
      </w:pPr>
      <w:rPr>
        <w:rFonts w:ascii="Times New Roman" w:hAnsi="Times New Roman" w:cs="Times New Roman" w:hint="default"/>
        <w:sz w:val="28"/>
      </w:rPr>
    </w:lvl>
    <w:lvl w:ilvl="8">
      <w:start w:val="1"/>
      <w:numFmt w:val="decimal"/>
      <w:lvlText w:val="%1.%2.%3.%4.%5.%6.%7.%8.%9"/>
      <w:lvlJc w:val="left"/>
      <w:pPr>
        <w:ind w:left="13144" w:hanging="1800"/>
      </w:pPr>
      <w:rPr>
        <w:rFonts w:ascii="Times New Roman" w:hAnsi="Times New Roman" w:cs="Times New Roman" w:hint="default"/>
        <w:sz w:val="28"/>
      </w:rPr>
    </w:lvl>
  </w:abstractNum>
  <w:abstractNum w:abstractNumId="39" w15:restartNumberingAfterBreak="0">
    <w:nsid w:val="475B2AE2"/>
    <w:multiLevelType w:val="multilevel"/>
    <w:tmpl w:val="CA1628F4"/>
    <w:lvl w:ilvl="0">
      <w:start w:val="5"/>
      <w:numFmt w:val="decimal"/>
      <w:lvlText w:val="%1"/>
      <w:lvlJc w:val="left"/>
      <w:pPr>
        <w:ind w:left="375" w:hanging="375"/>
      </w:pPr>
      <w:rPr>
        <w:rFonts w:ascii="Times New Roman" w:hAnsi="Times New Roman" w:cs="Times New Roman" w:hint="default"/>
        <w:sz w:val="28"/>
      </w:rPr>
    </w:lvl>
    <w:lvl w:ilvl="1">
      <w:start w:val="1"/>
      <w:numFmt w:val="decimal"/>
      <w:lvlText w:val="%1.%2"/>
      <w:lvlJc w:val="left"/>
      <w:pPr>
        <w:ind w:left="1793" w:hanging="375"/>
      </w:pPr>
      <w:rPr>
        <w:rFonts w:ascii="Times New Roman" w:hAnsi="Times New Roman" w:cs="Times New Roman" w:hint="default"/>
        <w:sz w:val="28"/>
      </w:rPr>
    </w:lvl>
    <w:lvl w:ilvl="2">
      <w:start w:val="1"/>
      <w:numFmt w:val="decimal"/>
      <w:lvlText w:val="%1.%2.%3"/>
      <w:lvlJc w:val="left"/>
      <w:pPr>
        <w:ind w:left="720" w:hanging="720"/>
      </w:pPr>
      <w:rPr>
        <w:rFonts w:ascii="Times New Roman" w:hAnsi="Times New Roman" w:cs="Times New Roman" w:hint="default"/>
        <w:sz w:val="28"/>
      </w:rPr>
    </w:lvl>
    <w:lvl w:ilvl="3">
      <w:start w:val="1"/>
      <w:numFmt w:val="decimal"/>
      <w:lvlText w:val="%1.%2.%3.%4"/>
      <w:lvlJc w:val="left"/>
      <w:pPr>
        <w:ind w:left="720" w:hanging="720"/>
      </w:pPr>
      <w:rPr>
        <w:rFonts w:ascii="Times New Roman" w:hAnsi="Times New Roman" w:cs="Times New Roman" w:hint="default"/>
        <w:sz w:val="28"/>
      </w:rPr>
    </w:lvl>
    <w:lvl w:ilvl="4">
      <w:start w:val="1"/>
      <w:numFmt w:val="decimal"/>
      <w:lvlText w:val="%1.%2.%3.%4.%5"/>
      <w:lvlJc w:val="left"/>
      <w:pPr>
        <w:ind w:left="1080" w:hanging="1080"/>
      </w:pPr>
      <w:rPr>
        <w:rFonts w:ascii="Times New Roman" w:hAnsi="Times New Roman" w:cs="Times New Roman" w:hint="default"/>
        <w:sz w:val="28"/>
      </w:rPr>
    </w:lvl>
    <w:lvl w:ilvl="5">
      <w:start w:val="1"/>
      <w:numFmt w:val="decimal"/>
      <w:lvlText w:val="%1.%2.%3.%4.%5.%6"/>
      <w:lvlJc w:val="left"/>
      <w:pPr>
        <w:ind w:left="1080" w:hanging="1080"/>
      </w:pPr>
      <w:rPr>
        <w:rFonts w:ascii="Times New Roman" w:hAnsi="Times New Roman" w:cs="Times New Roman" w:hint="default"/>
        <w:sz w:val="28"/>
      </w:rPr>
    </w:lvl>
    <w:lvl w:ilvl="6">
      <w:start w:val="1"/>
      <w:numFmt w:val="decimal"/>
      <w:lvlText w:val="%1.%2.%3.%4.%5.%6.%7"/>
      <w:lvlJc w:val="left"/>
      <w:pPr>
        <w:ind w:left="1440" w:hanging="1440"/>
      </w:pPr>
      <w:rPr>
        <w:rFonts w:ascii="Times New Roman" w:hAnsi="Times New Roman" w:cs="Times New Roman" w:hint="default"/>
        <w:sz w:val="28"/>
      </w:rPr>
    </w:lvl>
    <w:lvl w:ilvl="7">
      <w:start w:val="1"/>
      <w:numFmt w:val="decimal"/>
      <w:lvlText w:val="%1.%2.%3.%4.%5.%6.%7.%8"/>
      <w:lvlJc w:val="left"/>
      <w:pPr>
        <w:ind w:left="1440" w:hanging="1440"/>
      </w:pPr>
      <w:rPr>
        <w:rFonts w:ascii="Times New Roman" w:hAnsi="Times New Roman" w:cs="Times New Roman" w:hint="default"/>
        <w:sz w:val="28"/>
      </w:rPr>
    </w:lvl>
    <w:lvl w:ilvl="8">
      <w:start w:val="1"/>
      <w:numFmt w:val="decimal"/>
      <w:lvlText w:val="%1.%2.%3.%4.%5.%6.%7.%8.%9"/>
      <w:lvlJc w:val="left"/>
      <w:pPr>
        <w:ind w:left="1800" w:hanging="1800"/>
      </w:pPr>
      <w:rPr>
        <w:rFonts w:ascii="Times New Roman" w:hAnsi="Times New Roman" w:cs="Times New Roman" w:hint="default"/>
        <w:sz w:val="28"/>
      </w:rPr>
    </w:lvl>
  </w:abstractNum>
  <w:abstractNum w:abstractNumId="40" w15:restartNumberingAfterBreak="0">
    <w:nsid w:val="687F1E13"/>
    <w:multiLevelType w:val="hybridMultilevel"/>
    <w:tmpl w:val="032C21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4384E7F"/>
    <w:multiLevelType w:val="hybridMultilevel"/>
    <w:tmpl w:val="330E1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BA7711"/>
    <w:multiLevelType w:val="multilevel"/>
    <w:tmpl w:val="4768BAB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4077058">
    <w:abstractNumId w:val="0"/>
  </w:num>
  <w:num w:numId="2" w16cid:durableId="998071433">
    <w:abstractNumId w:val="1"/>
  </w:num>
  <w:num w:numId="3" w16cid:durableId="905729321">
    <w:abstractNumId w:val="2"/>
  </w:num>
  <w:num w:numId="4" w16cid:durableId="1195577021">
    <w:abstractNumId w:val="3"/>
  </w:num>
  <w:num w:numId="5" w16cid:durableId="277488601">
    <w:abstractNumId w:val="4"/>
  </w:num>
  <w:num w:numId="6" w16cid:durableId="11297312">
    <w:abstractNumId w:val="5"/>
  </w:num>
  <w:num w:numId="7" w16cid:durableId="1146122327">
    <w:abstractNumId w:val="6"/>
  </w:num>
  <w:num w:numId="8" w16cid:durableId="2092001545">
    <w:abstractNumId w:val="7"/>
  </w:num>
  <w:num w:numId="9" w16cid:durableId="1037388732">
    <w:abstractNumId w:val="8"/>
  </w:num>
  <w:num w:numId="10" w16cid:durableId="885877442">
    <w:abstractNumId w:val="9"/>
  </w:num>
  <w:num w:numId="11" w16cid:durableId="1615555989">
    <w:abstractNumId w:val="10"/>
  </w:num>
  <w:num w:numId="12" w16cid:durableId="870805173">
    <w:abstractNumId w:val="11"/>
  </w:num>
  <w:num w:numId="13" w16cid:durableId="1748529418">
    <w:abstractNumId w:val="12"/>
  </w:num>
  <w:num w:numId="14" w16cid:durableId="1241869342">
    <w:abstractNumId w:val="13"/>
  </w:num>
  <w:num w:numId="15" w16cid:durableId="332996940">
    <w:abstractNumId w:val="14"/>
  </w:num>
  <w:num w:numId="16" w16cid:durableId="202792356">
    <w:abstractNumId w:val="15"/>
  </w:num>
  <w:num w:numId="17" w16cid:durableId="651642133">
    <w:abstractNumId w:val="16"/>
  </w:num>
  <w:num w:numId="18" w16cid:durableId="2008748679">
    <w:abstractNumId w:val="17"/>
  </w:num>
  <w:num w:numId="19" w16cid:durableId="1846089457">
    <w:abstractNumId w:val="18"/>
  </w:num>
  <w:num w:numId="20" w16cid:durableId="1094941320">
    <w:abstractNumId w:val="19"/>
  </w:num>
  <w:num w:numId="21" w16cid:durableId="34890769">
    <w:abstractNumId w:val="20"/>
  </w:num>
  <w:num w:numId="22" w16cid:durableId="644748101">
    <w:abstractNumId w:val="21"/>
  </w:num>
  <w:num w:numId="23" w16cid:durableId="1809324069">
    <w:abstractNumId w:val="22"/>
  </w:num>
  <w:num w:numId="24" w16cid:durableId="1957713833">
    <w:abstractNumId w:val="23"/>
  </w:num>
  <w:num w:numId="25" w16cid:durableId="774788658">
    <w:abstractNumId w:val="24"/>
  </w:num>
  <w:num w:numId="26" w16cid:durableId="212618402">
    <w:abstractNumId w:val="25"/>
  </w:num>
  <w:num w:numId="27" w16cid:durableId="568229666">
    <w:abstractNumId w:val="26"/>
  </w:num>
  <w:num w:numId="28" w16cid:durableId="476412575">
    <w:abstractNumId w:val="27"/>
  </w:num>
  <w:num w:numId="29" w16cid:durableId="1872187740">
    <w:abstractNumId w:val="28"/>
  </w:num>
  <w:num w:numId="30" w16cid:durableId="1819960090">
    <w:abstractNumId w:val="29"/>
  </w:num>
  <w:num w:numId="31" w16cid:durableId="668170516">
    <w:abstractNumId w:val="30"/>
  </w:num>
  <w:num w:numId="32" w16cid:durableId="1339389091">
    <w:abstractNumId w:val="31"/>
  </w:num>
  <w:num w:numId="33" w16cid:durableId="1489589879">
    <w:abstractNumId w:val="32"/>
  </w:num>
  <w:num w:numId="34" w16cid:durableId="1215197781">
    <w:abstractNumId w:val="33"/>
  </w:num>
  <w:num w:numId="35" w16cid:durableId="1824391764">
    <w:abstractNumId w:val="34"/>
  </w:num>
  <w:num w:numId="36" w16cid:durableId="183715051">
    <w:abstractNumId w:val="37"/>
  </w:num>
  <w:num w:numId="37" w16cid:durableId="516505448">
    <w:abstractNumId w:val="39"/>
  </w:num>
  <w:num w:numId="38" w16cid:durableId="1095781724">
    <w:abstractNumId w:val="42"/>
  </w:num>
  <w:num w:numId="39" w16cid:durableId="311062244">
    <w:abstractNumId w:val="35"/>
  </w:num>
  <w:num w:numId="40" w16cid:durableId="1145313274">
    <w:abstractNumId w:val="38"/>
  </w:num>
  <w:num w:numId="41" w16cid:durableId="1350376497">
    <w:abstractNumId w:val="36"/>
  </w:num>
  <w:num w:numId="42" w16cid:durableId="399015680">
    <w:abstractNumId w:val="40"/>
  </w:num>
  <w:num w:numId="43" w16cid:durableId="55662737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allowSpaceOfSameStyleInTable/>
    <w:compatSetting w:name="compatibilityMode" w:uri="http://schemas.microsoft.com/office/word" w:val="12"/>
    <w:compatSetting w:name="useWord2013TrackBottomHyphenation" w:uri="http://schemas.microsoft.com/office/word" w:val="1"/>
  </w:compat>
  <w:rsids>
    <w:rsidRoot w:val="009D32A9"/>
    <w:rsid w:val="00126F58"/>
    <w:rsid w:val="0042076A"/>
    <w:rsid w:val="005C5078"/>
    <w:rsid w:val="00670B0E"/>
    <w:rsid w:val="006712A2"/>
    <w:rsid w:val="006B124B"/>
    <w:rsid w:val="007A2736"/>
    <w:rsid w:val="00805B60"/>
    <w:rsid w:val="008E166F"/>
    <w:rsid w:val="009006F0"/>
    <w:rsid w:val="009C465C"/>
    <w:rsid w:val="009D32A9"/>
    <w:rsid w:val="009F674F"/>
    <w:rsid w:val="00A12F59"/>
    <w:rsid w:val="00A76D3B"/>
    <w:rsid w:val="00AA759F"/>
    <w:rsid w:val="00AC1972"/>
    <w:rsid w:val="00AD1C3D"/>
    <w:rsid w:val="00B459F3"/>
    <w:rsid w:val="00B7194F"/>
    <w:rsid w:val="00B92992"/>
    <w:rsid w:val="00C34E82"/>
    <w:rsid w:val="00C53C5B"/>
    <w:rsid w:val="00CC5D1F"/>
    <w:rsid w:val="00D10E68"/>
    <w:rsid w:val="00D93007"/>
    <w:rsid w:val="00D94F3A"/>
    <w:rsid w:val="00D95B7C"/>
    <w:rsid w:val="00DA4EAB"/>
    <w:rsid w:val="00DA5134"/>
    <w:rsid w:val="00DB06E2"/>
    <w:rsid w:val="00DC2E6C"/>
    <w:rsid w:val="00DF79C1"/>
    <w:rsid w:val="00F4072D"/>
    <w:rsid w:val="00F61858"/>
    <w:rsid w:val="00FC11D2"/>
    <w:rsid w:val="00FE37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oNotEmbedSmartTags/>
  <w:decimalSymbol w:val="."/>
  <w:listSeparator w:val=","/>
  <w14:docId w14:val="31A0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pPr>
    <w:rPr>
      <w:lang w:val="en-US" w:eastAsia="zh-CN"/>
    </w:rPr>
  </w:style>
  <w:style w:type="paragraph" w:styleId="Heading1">
    <w:name w:val="heading 1"/>
    <w:basedOn w:val="Normal"/>
    <w:next w:val="Normal"/>
    <w:qFormat/>
    <w:pPr>
      <w:keepNext/>
      <w:widowControl/>
      <w:numPr>
        <w:numId w:val="1"/>
      </w:numPr>
      <w:autoSpaceDE/>
      <w:jc w:val="both"/>
      <w:outlineLvl w:val="0"/>
    </w:pPr>
    <w:rPr>
      <w:rFonts w:eastAsia="Times"/>
      <w:b/>
      <w:kern w:val="2"/>
      <w:sz w:val="28"/>
      <w:szCs w:val="28"/>
    </w:rPr>
  </w:style>
  <w:style w:type="paragraph" w:styleId="Heading2">
    <w:name w:val="heading 2"/>
    <w:basedOn w:val="Normal"/>
    <w:next w:val="Normal"/>
    <w:qFormat/>
    <w:pPr>
      <w:keepNext/>
      <w:numPr>
        <w:numId w:val="33"/>
      </w:numPr>
      <w:outlineLvl w:val="1"/>
    </w:pPr>
    <w:rPr>
      <w:b/>
      <w:bCs/>
      <w:sz w:val="28"/>
      <w:szCs w:val="22"/>
    </w:rPr>
  </w:style>
  <w:style w:type="paragraph" w:styleId="Heading3">
    <w:name w:val="heading 3"/>
    <w:basedOn w:val="Normal"/>
    <w:next w:val="Normal"/>
    <w:qFormat/>
    <w:pPr>
      <w:keepNext/>
      <w:tabs>
        <w:tab w:val="left" w:pos="-1440"/>
        <w:tab w:val="left" w:pos="-720"/>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jc w:val="both"/>
      <w:outlineLvl w:val="2"/>
    </w:pPr>
    <w:rPr>
      <w:i/>
      <w:iCs/>
      <w:sz w:val="22"/>
      <w:szCs w:val="22"/>
    </w:rPr>
  </w:style>
  <w:style w:type="paragraph" w:styleId="Heading4">
    <w:name w:val="heading 4"/>
    <w:basedOn w:val="Normal"/>
    <w:next w:val="Normal"/>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jc w:val="both"/>
      <w:outlineLvl w:val="3"/>
    </w:pPr>
    <w:rPr>
      <w:b/>
      <w:bCs/>
      <w:color w:val="0000FF"/>
      <w:sz w:val="22"/>
      <w:szCs w:val="22"/>
    </w:rPr>
  </w:style>
  <w:style w:type="paragraph" w:styleId="Heading5">
    <w:name w:val="heading 5"/>
    <w:basedOn w:val="Normal"/>
    <w:next w:val="Normal"/>
    <w:qFormat/>
    <w:pPr>
      <w:keepNext/>
      <w:tabs>
        <w:tab w:val="num" w:pos="0"/>
      </w:tabs>
      <w:ind w:left="360" w:hanging="360"/>
      <w:outlineLvl w:val="4"/>
    </w:pPr>
    <w:rPr>
      <w:b/>
      <w:bCs/>
      <w:color w:val="9933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cs="Symbol" w:hint="default"/>
      <w:sz w:val="20"/>
    </w:rPr>
  </w:style>
  <w:style w:type="character" w:customStyle="1" w:styleId="WW8Num11z0">
    <w:name w:val="WW8Num11z0"/>
    <w:rPr>
      <w:rFonts w:ascii="Symbol" w:hAnsi="Symbol" w:cs="Symbol" w:hint="default"/>
      <w:sz w:val="20"/>
    </w:rPr>
  </w:style>
  <w:style w:type="character" w:customStyle="1" w:styleId="WW8Num12z0">
    <w:name w:val="WW8Num12z0"/>
    <w:rPr>
      <w:rFonts w:ascii="Symbol" w:hAnsi="Symbol" w:cs="Symbol" w:hint="default"/>
      <w:sz w:val="20"/>
    </w:rPr>
  </w:style>
  <w:style w:type="character" w:customStyle="1" w:styleId="WW8Num14z0">
    <w:name w:val="WW8Num14z0"/>
    <w:rPr>
      <w:rFonts w:ascii="Symbol" w:hAnsi="Symbol" w:cs="Symbol" w:hint="default"/>
      <w:sz w:val="20"/>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20z0">
    <w:name w:val="WW8Num20z0"/>
    <w:rPr>
      <w:rFonts w:ascii="Symbol" w:hAnsi="Symbol" w:cs="Symbol" w:hint="default"/>
    </w:rPr>
  </w:style>
  <w:style w:type="character" w:customStyle="1" w:styleId="WW8Num25z0">
    <w:name w:val="WW8Num25z0"/>
    <w:rPr>
      <w:rFonts w:ascii="Symbol" w:hAnsi="Symbol" w:cs="Symbol" w:hint="default"/>
      <w:sz w:val="20"/>
    </w:rPr>
  </w:style>
  <w:style w:type="character" w:customStyle="1" w:styleId="WW8Num26z0">
    <w:name w:val="WW8Num26z0"/>
    <w:rPr>
      <w:rFonts w:ascii="Symbol" w:hAnsi="Symbol" w:cs="Symbol" w:hint="default"/>
      <w:sz w:val="20"/>
    </w:rPr>
  </w:style>
  <w:style w:type="character" w:customStyle="1" w:styleId="WW8Num26z1">
    <w:name w:val="WW8Num26z1"/>
    <w:rPr>
      <w:rFonts w:ascii="Courier New" w:hAnsi="Courier New" w:cs="Courier New" w:hint="default"/>
      <w:sz w:val="20"/>
    </w:rPr>
  </w:style>
  <w:style w:type="character" w:customStyle="1" w:styleId="WW8Num26z2">
    <w:name w:val="WW8Num26z2"/>
    <w:rPr>
      <w:rFonts w:ascii="Wingdings" w:hAnsi="Wingdings" w:cs="Wingdings" w:hint="default"/>
      <w:sz w:val="20"/>
    </w:rPr>
  </w:style>
  <w:style w:type="character" w:customStyle="1" w:styleId="WW8Num28z0">
    <w:name w:val="WW8Num28z0"/>
    <w:rPr>
      <w:rFonts w:ascii="Times New Roman" w:hAnsi="Times New Roman" w:cs="Times New Roman" w:hint="default"/>
      <w:b w:val="0"/>
      <w:i w:val="0"/>
      <w:sz w:val="16"/>
    </w:rPr>
  </w:style>
  <w:style w:type="character" w:customStyle="1" w:styleId="WW8Num29z0">
    <w:name w:val="WW8Num29z0"/>
    <w:rPr>
      <w:rFonts w:ascii="Times New Roman" w:hAnsi="Times New Roman" w:cs="Times New Roman" w:hint="default"/>
      <w:b w:val="0"/>
      <w:bCs w:val="0"/>
      <w:i w:val="0"/>
      <w:iCs w:val="0"/>
      <w:sz w:val="16"/>
      <w:szCs w:val="16"/>
    </w:rPr>
  </w:style>
  <w:style w:type="character" w:customStyle="1" w:styleId="WW8Num33z0">
    <w:name w:val="WW8Num33z0"/>
    <w:rPr>
      <w:rFonts w:hint="default"/>
      <w:sz w:val="28"/>
    </w:rPr>
  </w:style>
  <w:style w:type="character" w:customStyle="1" w:styleId="WW8Num33z1">
    <w:name w:val="WW8Num33z1"/>
    <w:rPr>
      <w:rFonts w:ascii="Times New Roman" w:hAnsi="Times New Roman" w:cs="Times New Roman" w:hint="default"/>
      <w:b/>
      <w:bCs/>
      <w:i w:val="0"/>
      <w:iCs w:val="0"/>
      <w:caps w:val="0"/>
      <w:smallCaps w:val="0"/>
      <w:strike w:val="0"/>
      <w:dstrike w:val="0"/>
      <w:outline w:val="0"/>
      <w:shadow w:val="0"/>
      <w:vanish w:val="0"/>
      <w:spacing w:val="0"/>
      <w:position w:val="0"/>
      <w:sz w:val="24"/>
      <w:u w:val="none"/>
      <w:vertAlign w:val="baseline"/>
      <w:em w:val="none"/>
    </w:rPr>
  </w:style>
  <w:style w:type="character" w:customStyle="1" w:styleId="WW8Num33z2">
    <w:name w:val="WW8Num33z2"/>
    <w:rPr>
      <w:rFonts w:hint="default"/>
    </w:rPr>
  </w:style>
  <w:style w:type="character" w:customStyle="1" w:styleId="WW8Num34z0">
    <w:name w:val="WW8Num34z0"/>
    <w:rPr>
      <w:rFonts w:ascii="Symbol" w:hAnsi="Symbol" w:cs="Symbol" w:hint="default"/>
    </w:rPr>
  </w:style>
  <w:style w:type="character" w:customStyle="1" w:styleId="WW8Num35z0">
    <w:name w:val="WW8Num35z0"/>
    <w:rPr>
      <w:rFonts w:hint="default"/>
      <w:sz w:val="28"/>
    </w:rPr>
  </w:style>
  <w:style w:type="character" w:customStyle="1" w:styleId="WW8Num35z1">
    <w:name w:val="WW8Num35z1"/>
    <w:rPr>
      <w:rFonts w:ascii="Times New Roman" w:hAnsi="Times New Roman" w:cs="Times New Roman" w:hint="default"/>
      <w:b/>
      <w:bCs/>
      <w:i w:val="0"/>
      <w:iCs w:val="0"/>
      <w:caps w:val="0"/>
      <w:smallCaps w:val="0"/>
      <w:strike w:val="0"/>
      <w:dstrike w:val="0"/>
      <w:outline w:val="0"/>
      <w:shadow w:val="0"/>
      <w:vanish w:val="0"/>
      <w:spacing w:val="0"/>
      <w:position w:val="0"/>
      <w:sz w:val="24"/>
      <w:u w:val="none"/>
      <w:vertAlign w:val="baseline"/>
      <w:em w:val="none"/>
    </w:rPr>
  </w:style>
  <w:style w:type="character" w:customStyle="1" w:styleId="WW8Num35z2">
    <w:name w:val="WW8Num35z2"/>
    <w:rPr>
      <w:rFonts w:hint="default"/>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7z0">
    <w:name w:val="WW8Num27z0"/>
    <w:rPr>
      <w:rFonts w:ascii="Symbol" w:hAnsi="Symbol" w:cs="Symbol" w:hint="default"/>
      <w:sz w:val="20"/>
    </w:rPr>
  </w:style>
  <w:style w:type="character" w:customStyle="1" w:styleId="WW8Num27z1">
    <w:name w:val="WW8Num27z1"/>
    <w:rPr>
      <w:rFonts w:ascii="Courier New" w:hAnsi="Courier New" w:cs="Courier New" w:hint="default"/>
      <w:sz w:val="20"/>
    </w:rPr>
  </w:style>
  <w:style w:type="character" w:customStyle="1" w:styleId="WW8Num27z2">
    <w:name w:val="WW8Num27z2"/>
    <w:rPr>
      <w:rFonts w:ascii="Wingdings" w:hAnsi="Wingdings" w:cs="Wingdings" w:hint="default"/>
      <w:sz w:val="20"/>
    </w:rPr>
  </w:style>
  <w:style w:type="character" w:customStyle="1" w:styleId="WW8Num30z0">
    <w:name w:val="WW8Num30z0"/>
    <w:rPr>
      <w:rFonts w:ascii="Times New Roman" w:hAnsi="Times New Roman" w:cs="Times New Roman" w:hint="default"/>
      <w:b w:val="0"/>
      <w:bCs w:val="0"/>
      <w:i w:val="0"/>
      <w:iCs w:val="0"/>
      <w:sz w:val="16"/>
      <w:szCs w:val="16"/>
    </w:rPr>
  </w:style>
  <w:style w:type="character" w:customStyle="1" w:styleId="WW8Num34z1">
    <w:name w:val="WW8Num34z1"/>
    <w:rPr>
      <w:rFonts w:ascii="Times New Roman" w:hAnsi="Times New Roman" w:cs="Times New Roman" w:hint="default"/>
      <w:b/>
      <w:bCs/>
      <w:i w:val="0"/>
      <w:iCs w:val="0"/>
      <w:caps w:val="0"/>
      <w:smallCaps w:val="0"/>
      <w:strike w:val="0"/>
      <w:dstrike w:val="0"/>
      <w:outline w:val="0"/>
      <w:shadow w:val="0"/>
      <w:vanish w:val="0"/>
      <w:spacing w:val="0"/>
      <w:position w:val="0"/>
      <w:sz w:val="24"/>
      <w:u w:val="none"/>
      <w:vertAlign w:val="baseline"/>
      <w:em w:val="none"/>
    </w:rPr>
  </w:style>
  <w:style w:type="character" w:customStyle="1" w:styleId="WW8Num34z2">
    <w:name w:val="WW8Num34z2"/>
    <w:rPr>
      <w:rFonts w:hint="default"/>
    </w:rPr>
  </w:style>
  <w:style w:type="character" w:customStyle="1" w:styleId="WW8NumSt2z0">
    <w:name w:val="WW8NumSt2z0"/>
    <w:rPr>
      <w:rFonts w:ascii="Symbol" w:hAnsi="Symbol" w:cs="Symbol" w:hint="default"/>
    </w:rPr>
  </w:style>
  <w:style w:type="character" w:customStyle="1" w:styleId="BodyText2Char">
    <w:name w:val="Body Text 2 Char"/>
    <w:rPr>
      <w:sz w:val="22"/>
      <w:szCs w:val="22"/>
      <w:lang w:val="en-US" w:bidi="ar-SA"/>
    </w:rPr>
  </w:style>
  <w:style w:type="character" w:styleId="Strong">
    <w:name w:val="Strong"/>
    <w:qFormat/>
    <w:rPr>
      <w:b/>
      <w:bCs/>
    </w:rPr>
  </w:style>
  <w:style w:type="character" w:styleId="Hyperlink">
    <w:name w:val="Hyperlink"/>
    <w:uiPriority w:val="99"/>
    <w:rPr>
      <w:color w:val="0000FF"/>
      <w:u w:val="single"/>
    </w:rPr>
  </w:style>
  <w:style w:type="character" w:customStyle="1" w:styleId="TitleChar">
    <w:name w:val="Title Char"/>
    <w:rPr>
      <w:b/>
      <w:bCs/>
      <w:sz w:val="32"/>
      <w:szCs w:val="32"/>
    </w:rPr>
  </w:style>
  <w:style w:type="character" w:customStyle="1" w:styleId="FooterChar">
    <w:name w:val="Footer Char"/>
    <w:basedOn w:val="DefaultParagraphFont"/>
  </w:style>
  <w:style w:type="character" w:styleId="CommentReference">
    <w:name w:val="annotation reference"/>
    <w:rPr>
      <w:sz w:val="16"/>
      <w:szCs w:val="16"/>
    </w:rPr>
  </w:style>
  <w:style w:type="character" w:customStyle="1" w:styleId="CommentTextChar">
    <w:name w:val="Comment Text Char"/>
    <w:basedOn w:val="DefaultParagraphFont"/>
  </w:style>
  <w:style w:type="character" w:customStyle="1" w:styleId="CommentSubjectChar">
    <w:name w:val="Comment Subject Char"/>
    <w:rPr>
      <w:b/>
      <w:bCs/>
    </w:rPr>
  </w:style>
  <w:style w:type="character" w:customStyle="1" w:styleId="BalloonTextChar">
    <w:name w:val="Balloon Text Char"/>
    <w:rPr>
      <w:rFonts w:ascii="Tahoma" w:hAnsi="Tahoma" w:cs="Tahoma"/>
      <w:sz w:val="16"/>
      <w:szCs w:val="16"/>
    </w:rPr>
  </w:style>
  <w:style w:type="character" w:styleId="PageNumber">
    <w:name w:val="page number"/>
    <w:basedOn w:val="DefaultParagraphFont"/>
  </w:style>
  <w:style w:type="character" w:customStyle="1" w:styleId="Heading1Char">
    <w:name w:val="Heading 1 Char"/>
    <w:rPr>
      <w:rFonts w:ascii="Arial" w:hAnsi="Arial" w:cs="Arial"/>
      <w:b/>
      <w:bCs/>
      <w:kern w:val="2"/>
      <w:sz w:val="32"/>
      <w:szCs w:val="32"/>
      <w:lang w:val="en-US" w:bidi="ar-SA"/>
    </w:rPr>
  </w:style>
  <w:style w:type="character" w:customStyle="1" w:styleId="BodyTextChar">
    <w:name w:val="Body Text Char"/>
    <w:rPr>
      <w:sz w:val="22"/>
      <w:szCs w:val="22"/>
    </w:rPr>
  </w:style>
  <w:style w:type="character" w:styleId="LineNumber">
    <w:name w:val="line number"/>
    <w:basedOn w:val="DefaultParagraphFont"/>
  </w:style>
  <w:style w:type="character" w:customStyle="1" w:styleId="HeaderChar">
    <w:name w:val="Header Char"/>
    <w:rPr>
      <w:lang w:val="en-US"/>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scxw257785041">
    <w:name w:val="scxw257785041"/>
    <w:basedOn w:val="DefaultParagraphFont"/>
  </w:style>
  <w:style w:type="character" w:styleId="HTMLCode">
    <w:name w:val="HTML Code"/>
    <w:rPr>
      <w:rFonts w:ascii="Courier New" w:eastAsia="Times New Roman" w:hAnsi="Courier New" w:cs="Courier New"/>
      <w:sz w:val="20"/>
      <w:szCs w:val="20"/>
    </w:rPr>
  </w:style>
  <w:style w:type="character" w:styleId="UnresolvedMention">
    <w:name w:val="Unresolved Mention"/>
    <w:rPr>
      <w:color w:val="605E5C"/>
      <w:shd w:val="clear" w:color="auto" w:fill="E1DFDD"/>
    </w:rPr>
  </w:style>
  <w:style w:type="character" w:customStyle="1" w:styleId="IndexLink">
    <w:name w:val="Index Link"/>
  </w:style>
  <w:style w:type="paragraph" w:customStyle="1" w:styleId="Heading">
    <w:name w:val="Heading"/>
    <w:basedOn w:val="Normal"/>
    <w:next w:val="BodyText"/>
    <w:pPr>
      <w:widowControl/>
      <w:autoSpaceDE/>
      <w:bidi/>
      <w:jc w:val="center"/>
    </w:pPr>
    <w:rPr>
      <w:b/>
      <w:bCs/>
      <w:sz w:val="32"/>
      <w:szCs w:val="32"/>
    </w:rPr>
  </w:style>
  <w:style w:type="paragraph" w:styleId="BodyText">
    <w:name w:val="Body Text"/>
    <w:basedOn w:val="Normal"/>
    <w:rPr>
      <w:sz w:val="22"/>
      <w:szCs w:val="22"/>
    </w:rPr>
  </w:style>
  <w:style w:type="paragraph" w:styleId="List">
    <w:name w:val="List"/>
    <w:basedOn w:val="Normal"/>
    <w:pPr>
      <w:ind w:left="360" w:hanging="360"/>
    </w:p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pPr>
      <w:suppressLineNumbers/>
    </w:pPr>
    <w:rPr>
      <w:rFonts w:cs="Noto Sans Devanagari"/>
    </w:rPr>
  </w:style>
  <w:style w:type="paragraph" w:customStyle="1" w:styleId="caption1">
    <w:name w:val="caption1"/>
    <w:basedOn w:val="Normal"/>
    <w:pPr>
      <w:suppressLineNumbers/>
      <w:spacing w:before="120" w:after="120"/>
    </w:pPr>
    <w:rPr>
      <w:rFonts w:cs="Noto Sans Devanagari"/>
      <w:i/>
      <w:iCs/>
      <w:sz w:val="24"/>
      <w:szCs w:val="24"/>
    </w:rPr>
  </w:style>
  <w:style w:type="paragraph" w:customStyle="1" w:styleId="caption11">
    <w:name w:val="caption11"/>
    <w:basedOn w:val="Normal"/>
    <w:next w:val="Normal"/>
    <w:pPr>
      <w:widowControl/>
      <w:autoSpaceDE/>
      <w:jc w:val="both"/>
    </w:pPr>
    <w:rPr>
      <w:b/>
      <w:bCs/>
      <w:sz w:val="36"/>
      <w:szCs w:val="36"/>
      <w:lang w:bidi="ar-LB"/>
    </w:rPr>
  </w:style>
  <w:style w:type="paragraph" w:customStyle="1" w:styleId="1AutoList20">
    <w:name w:val="1AutoList20"/>
    <w:pPr>
      <w:widowControl w:val="0"/>
      <w:tabs>
        <w:tab w:val="left" w:pos="720"/>
      </w:tabs>
      <w:suppressAutoHyphens/>
      <w:autoSpaceDE w:val="0"/>
      <w:ind w:left="720" w:hanging="720"/>
      <w:jc w:val="both"/>
    </w:pPr>
    <w:rPr>
      <w:szCs w:val="24"/>
      <w:lang w:val="en-US" w:eastAsia="zh-CN"/>
    </w:rPr>
  </w:style>
  <w:style w:type="paragraph" w:customStyle="1" w:styleId="2AutoList20">
    <w:name w:val="2AutoList20"/>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20">
    <w:name w:val="3AutoList20"/>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20">
    <w:name w:val="4AutoList20"/>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20">
    <w:name w:val="5AutoList20"/>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20">
    <w:name w:val="6AutoList20"/>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20">
    <w:name w:val="7AutoList20"/>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20">
    <w:name w:val="8AutoList20"/>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ShadedCheckBox">
    <w:name w:val="1Shaded Check Box"/>
    <w:pPr>
      <w:widowControl w:val="0"/>
      <w:tabs>
        <w:tab w:val="left" w:pos="720"/>
      </w:tabs>
      <w:suppressAutoHyphens/>
      <w:autoSpaceDE w:val="0"/>
      <w:ind w:left="720" w:hanging="720"/>
      <w:jc w:val="both"/>
    </w:pPr>
    <w:rPr>
      <w:szCs w:val="24"/>
      <w:lang w:val="en-US" w:eastAsia="zh-CN"/>
    </w:rPr>
  </w:style>
  <w:style w:type="paragraph" w:customStyle="1" w:styleId="2ShadedCheckBox">
    <w:name w:val="2Shaded Check Box"/>
    <w:pPr>
      <w:widowControl w:val="0"/>
      <w:tabs>
        <w:tab w:val="left" w:pos="720"/>
        <w:tab w:val="left" w:pos="1440"/>
      </w:tabs>
      <w:suppressAutoHyphens/>
      <w:autoSpaceDE w:val="0"/>
      <w:ind w:left="1440" w:hanging="720"/>
      <w:jc w:val="both"/>
    </w:pPr>
    <w:rPr>
      <w:szCs w:val="24"/>
      <w:lang w:val="en-US" w:eastAsia="zh-CN"/>
    </w:rPr>
  </w:style>
  <w:style w:type="paragraph" w:customStyle="1" w:styleId="3ShadedCheckBox">
    <w:name w:val="3Shaded Check Box"/>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ShadedCheckBox">
    <w:name w:val="4Shaded Check Box"/>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ShadedCheckBox">
    <w:name w:val="5Shaded Check Box"/>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ShadedCheckBox">
    <w:name w:val="6Shaded Check Box"/>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ShadedCheckBox">
    <w:name w:val="7Shaded Check Box"/>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ShadedCheckBox">
    <w:name w:val="8Shaded Check Box"/>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AutoList19">
    <w:name w:val="1AutoList19"/>
    <w:pPr>
      <w:widowControl w:val="0"/>
      <w:tabs>
        <w:tab w:val="left" w:pos="720"/>
      </w:tabs>
      <w:suppressAutoHyphens/>
      <w:autoSpaceDE w:val="0"/>
      <w:ind w:left="720" w:hanging="720"/>
      <w:jc w:val="both"/>
    </w:pPr>
    <w:rPr>
      <w:szCs w:val="24"/>
      <w:lang w:val="en-US" w:eastAsia="zh-CN"/>
    </w:rPr>
  </w:style>
  <w:style w:type="paragraph" w:customStyle="1" w:styleId="2AutoList19">
    <w:name w:val="2AutoList19"/>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19">
    <w:name w:val="3AutoList19"/>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19">
    <w:name w:val="4AutoList19"/>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19">
    <w:name w:val="5AutoList19"/>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19">
    <w:name w:val="6AutoList19"/>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19">
    <w:name w:val="7AutoList19"/>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19">
    <w:name w:val="8AutoList19"/>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AutoList17">
    <w:name w:val="1AutoList17"/>
    <w:pPr>
      <w:widowControl w:val="0"/>
      <w:tabs>
        <w:tab w:val="left" w:pos="720"/>
      </w:tabs>
      <w:suppressAutoHyphens/>
      <w:autoSpaceDE w:val="0"/>
      <w:ind w:left="720" w:hanging="720"/>
      <w:jc w:val="both"/>
    </w:pPr>
    <w:rPr>
      <w:szCs w:val="24"/>
      <w:lang w:val="en-US" w:eastAsia="zh-CN"/>
    </w:rPr>
  </w:style>
  <w:style w:type="paragraph" w:customStyle="1" w:styleId="2AutoList17">
    <w:name w:val="2AutoList17"/>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17">
    <w:name w:val="3AutoList17"/>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17">
    <w:name w:val="4AutoList17"/>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17">
    <w:name w:val="5AutoList17"/>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17">
    <w:name w:val="6AutoList17"/>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17">
    <w:name w:val="7AutoList17"/>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17">
    <w:name w:val="8AutoList17"/>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AutoList16">
    <w:name w:val="1AutoList16"/>
    <w:pPr>
      <w:widowControl w:val="0"/>
      <w:tabs>
        <w:tab w:val="left" w:pos="720"/>
      </w:tabs>
      <w:suppressAutoHyphens/>
      <w:autoSpaceDE w:val="0"/>
      <w:ind w:left="720" w:hanging="720"/>
      <w:jc w:val="both"/>
    </w:pPr>
    <w:rPr>
      <w:szCs w:val="24"/>
      <w:lang w:val="en-US" w:eastAsia="zh-CN"/>
    </w:rPr>
  </w:style>
  <w:style w:type="paragraph" w:customStyle="1" w:styleId="2AutoList16">
    <w:name w:val="2AutoList16"/>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16">
    <w:name w:val="3AutoList16"/>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16">
    <w:name w:val="4AutoList16"/>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16">
    <w:name w:val="5AutoList16"/>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16">
    <w:name w:val="6AutoList16"/>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16">
    <w:name w:val="7AutoList16"/>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16">
    <w:name w:val="8AutoList16"/>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AutoList22">
    <w:name w:val="1AutoList22"/>
    <w:pPr>
      <w:widowControl w:val="0"/>
      <w:tabs>
        <w:tab w:val="left" w:pos="720"/>
      </w:tabs>
      <w:suppressAutoHyphens/>
      <w:autoSpaceDE w:val="0"/>
      <w:ind w:left="720" w:hanging="720"/>
      <w:jc w:val="both"/>
    </w:pPr>
    <w:rPr>
      <w:szCs w:val="24"/>
      <w:lang w:val="en-US" w:eastAsia="zh-CN"/>
    </w:rPr>
  </w:style>
  <w:style w:type="paragraph" w:customStyle="1" w:styleId="2AutoList22">
    <w:name w:val="2AutoList22"/>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22">
    <w:name w:val="3AutoList22"/>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22">
    <w:name w:val="4AutoList22"/>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22">
    <w:name w:val="5AutoList22"/>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22">
    <w:name w:val="6AutoList22"/>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22">
    <w:name w:val="7AutoList22"/>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22">
    <w:name w:val="8AutoList22"/>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customStyle="1" w:styleId="1AutoList21">
    <w:name w:val="1AutoList21"/>
    <w:pPr>
      <w:widowControl w:val="0"/>
      <w:tabs>
        <w:tab w:val="left" w:pos="720"/>
      </w:tabs>
      <w:suppressAutoHyphens/>
      <w:autoSpaceDE w:val="0"/>
      <w:ind w:left="720" w:hanging="720"/>
      <w:jc w:val="both"/>
    </w:pPr>
    <w:rPr>
      <w:szCs w:val="24"/>
      <w:lang w:val="en-US" w:eastAsia="zh-CN"/>
    </w:rPr>
  </w:style>
  <w:style w:type="paragraph" w:customStyle="1" w:styleId="2AutoList21">
    <w:name w:val="2AutoList21"/>
    <w:pPr>
      <w:widowControl w:val="0"/>
      <w:tabs>
        <w:tab w:val="left" w:pos="720"/>
        <w:tab w:val="left" w:pos="1440"/>
      </w:tabs>
      <w:suppressAutoHyphens/>
      <w:autoSpaceDE w:val="0"/>
      <w:ind w:left="1440" w:hanging="720"/>
      <w:jc w:val="both"/>
    </w:pPr>
    <w:rPr>
      <w:szCs w:val="24"/>
      <w:lang w:val="en-US" w:eastAsia="zh-CN"/>
    </w:rPr>
  </w:style>
  <w:style w:type="paragraph" w:customStyle="1" w:styleId="3AutoList21">
    <w:name w:val="3AutoList21"/>
    <w:pPr>
      <w:widowControl w:val="0"/>
      <w:tabs>
        <w:tab w:val="left" w:pos="720"/>
        <w:tab w:val="left" w:pos="1440"/>
        <w:tab w:val="left" w:pos="2160"/>
      </w:tabs>
      <w:suppressAutoHyphens/>
      <w:autoSpaceDE w:val="0"/>
      <w:ind w:left="2160" w:hanging="720"/>
      <w:jc w:val="both"/>
    </w:pPr>
    <w:rPr>
      <w:szCs w:val="24"/>
      <w:lang w:val="en-US" w:eastAsia="zh-CN"/>
    </w:rPr>
  </w:style>
  <w:style w:type="paragraph" w:customStyle="1" w:styleId="4AutoList21">
    <w:name w:val="4AutoList21"/>
    <w:pPr>
      <w:widowControl w:val="0"/>
      <w:tabs>
        <w:tab w:val="left" w:pos="720"/>
        <w:tab w:val="left" w:pos="1440"/>
        <w:tab w:val="left" w:pos="2160"/>
        <w:tab w:val="left" w:pos="2880"/>
      </w:tabs>
      <w:suppressAutoHyphens/>
      <w:autoSpaceDE w:val="0"/>
      <w:ind w:left="2880" w:hanging="720"/>
      <w:jc w:val="both"/>
    </w:pPr>
    <w:rPr>
      <w:szCs w:val="24"/>
      <w:lang w:val="en-US" w:eastAsia="zh-CN"/>
    </w:rPr>
  </w:style>
  <w:style w:type="paragraph" w:customStyle="1" w:styleId="5AutoList21">
    <w:name w:val="5AutoList21"/>
    <w:pPr>
      <w:widowControl w:val="0"/>
      <w:tabs>
        <w:tab w:val="left" w:pos="720"/>
        <w:tab w:val="left" w:pos="1440"/>
        <w:tab w:val="left" w:pos="2160"/>
        <w:tab w:val="left" w:pos="2880"/>
        <w:tab w:val="left" w:pos="3600"/>
      </w:tabs>
      <w:suppressAutoHyphens/>
      <w:autoSpaceDE w:val="0"/>
      <w:ind w:left="3600" w:hanging="720"/>
      <w:jc w:val="both"/>
    </w:pPr>
    <w:rPr>
      <w:szCs w:val="24"/>
      <w:lang w:val="en-US" w:eastAsia="zh-CN"/>
    </w:rPr>
  </w:style>
  <w:style w:type="paragraph" w:customStyle="1" w:styleId="6AutoList21">
    <w:name w:val="6AutoList21"/>
    <w:pPr>
      <w:widowControl w:val="0"/>
      <w:tabs>
        <w:tab w:val="left" w:pos="720"/>
        <w:tab w:val="left" w:pos="1440"/>
        <w:tab w:val="left" w:pos="2160"/>
        <w:tab w:val="left" w:pos="2880"/>
        <w:tab w:val="left" w:pos="3600"/>
        <w:tab w:val="left" w:pos="4320"/>
      </w:tabs>
      <w:suppressAutoHyphens/>
      <w:autoSpaceDE w:val="0"/>
      <w:ind w:left="4320" w:hanging="720"/>
      <w:jc w:val="both"/>
    </w:pPr>
    <w:rPr>
      <w:szCs w:val="24"/>
      <w:lang w:val="en-US" w:eastAsia="zh-CN"/>
    </w:rPr>
  </w:style>
  <w:style w:type="paragraph" w:customStyle="1" w:styleId="7AutoList21">
    <w:name w:val="7AutoList21"/>
    <w:pPr>
      <w:widowControl w:val="0"/>
      <w:tabs>
        <w:tab w:val="left" w:pos="720"/>
        <w:tab w:val="left" w:pos="1440"/>
        <w:tab w:val="left" w:pos="2160"/>
        <w:tab w:val="left" w:pos="2880"/>
        <w:tab w:val="left" w:pos="3600"/>
        <w:tab w:val="left" w:pos="4320"/>
        <w:tab w:val="left" w:pos="5040"/>
      </w:tabs>
      <w:suppressAutoHyphens/>
      <w:autoSpaceDE w:val="0"/>
      <w:ind w:left="5040" w:hanging="720"/>
      <w:jc w:val="both"/>
    </w:pPr>
    <w:rPr>
      <w:szCs w:val="24"/>
      <w:lang w:val="en-US" w:eastAsia="zh-CN"/>
    </w:rPr>
  </w:style>
  <w:style w:type="paragraph" w:customStyle="1" w:styleId="8AutoList21">
    <w:name w:val="8AutoList21"/>
    <w:pPr>
      <w:widowControl w:val="0"/>
      <w:tabs>
        <w:tab w:val="left" w:pos="720"/>
        <w:tab w:val="left" w:pos="1440"/>
        <w:tab w:val="left" w:pos="2160"/>
        <w:tab w:val="left" w:pos="2880"/>
        <w:tab w:val="left" w:pos="3600"/>
        <w:tab w:val="left" w:pos="4320"/>
        <w:tab w:val="left" w:pos="5040"/>
        <w:tab w:val="left" w:pos="5760"/>
      </w:tabs>
      <w:suppressAutoHyphens/>
      <w:autoSpaceDE w:val="0"/>
      <w:ind w:left="5760" w:hanging="720"/>
      <w:jc w:val="both"/>
    </w:pPr>
    <w:rPr>
      <w:szCs w:val="24"/>
      <w:lang w:val="en-US" w:eastAsia="zh-CN"/>
    </w:rPr>
  </w:style>
  <w:style w:type="paragraph" w:styleId="BodyText2">
    <w:name w:val="Body Text 2"/>
    <w:basedOn w:val="Normal"/>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pPr>
    <w:rPr>
      <w:sz w:val="22"/>
      <w:szCs w:val="22"/>
    </w:rPr>
  </w:style>
  <w:style w:type="paragraph" w:styleId="TOC1">
    <w:name w:val="toc 1"/>
    <w:basedOn w:val="Normal"/>
    <w:next w:val="Normal"/>
    <w:uiPriority w:val="39"/>
    <w:pPr>
      <w:widowControl/>
      <w:autoSpaceDE/>
    </w:pPr>
    <w:rPr>
      <w:sz w:val="24"/>
      <w:szCs w:val="24"/>
      <w:lang w:bidi="ar-LB"/>
    </w:rPr>
  </w:style>
  <w:style w:type="paragraph" w:styleId="BodyTextIndent2">
    <w:name w:val="Body Text Indent 2"/>
    <w:basedOn w:val="Normal"/>
    <w:pPr>
      <w:widowControl/>
      <w:tabs>
        <w:tab w:val="left" w:pos="369"/>
        <w:tab w:val="left" w:pos="720"/>
      </w:tabs>
      <w:autoSpaceDE/>
      <w:spacing w:after="216"/>
      <w:ind w:left="369" w:hanging="369"/>
      <w:jc w:val="both"/>
    </w:pPr>
    <w:rPr>
      <w:sz w:val="24"/>
      <w:szCs w:val="24"/>
      <w:lang w:bidi="ar-LB"/>
    </w:rPr>
  </w:style>
  <w:style w:type="paragraph" w:styleId="ListNumber">
    <w:name w:val="List Number"/>
    <w:basedOn w:val="List"/>
    <w:pPr>
      <w:widowControl/>
      <w:numPr>
        <w:numId w:val="2"/>
      </w:numPr>
      <w:autoSpaceDE/>
      <w:spacing w:after="280"/>
      <w:ind w:left="714" w:hanging="357"/>
      <w:jc w:val="both"/>
    </w:pPr>
    <w:rPr>
      <w:sz w:val="24"/>
      <w:szCs w:val="24"/>
    </w:rPr>
  </w:style>
  <w:style w:type="paragraph" w:styleId="NormalWeb">
    <w:name w:val="Normal (Web)"/>
    <w:basedOn w:val="Normal"/>
    <w:pPr>
      <w:widowControl/>
      <w:autoSpaceDE/>
      <w:spacing w:before="280" w:after="280"/>
    </w:pPr>
    <w:rPr>
      <w:sz w:val="24"/>
      <w:szCs w:val="24"/>
    </w:rPr>
  </w:style>
  <w:style w:type="paragraph" w:customStyle="1" w:styleId="Level1">
    <w:name w:val="Level 1"/>
    <w:basedOn w:val="Normal"/>
    <w:pPr>
      <w:autoSpaceDE/>
    </w:pPr>
    <w:rPr>
      <w:rFonts w:ascii="Courier 10cpi" w:hAnsi="Courier 10cpi" w:cs="Courier 10cpi"/>
      <w:sz w:val="24"/>
      <w:szCs w:val="24"/>
    </w:rPr>
  </w:style>
  <w:style w:type="paragraph" w:styleId="ListBullet">
    <w:name w:val="List Bullet"/>
    <w:basedOn w:val="List"/>
    <w:pPr>
      <w:widowControl/>
      <w:numPr>
        <w:numId w:val="34"/>
      </w:numPr>
      <w:autoSpaceDE/>
      <w:spacing w:after="120"/>
      <w:ind w:left="1077" w:hanging="357"/>
      <w:jc w:val="both"/>
    </w:pPr>
    <w:rPr>
      <w:sz w:val="24"/>
      <w:szCs w:val="24"/>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qFormat/>
    <w:pPr>
      <w:ind w:left="720"/>
    </w:pPr>
  </w:style>
  <w:style w:type="paragraph" w:styleId="TOC3">
    <w:name w:val="toc 3"/>
    <w:basedOn w:val="Normal"/>
    <w:next w:val="Normal"/>
    <w:uiPriority w:val="39"/>
    <w:pPr>
      <w:ind w:left="400"/>
    </w:pPr>
  </w:style>
  <w:style w:type="paragraph" w:customStyle="1" w:styleId="StyleHeading3UnderlineSmallcaps">
    <w:name w:val="Style Heading 3 + Underline Small caps"/>
    <w:basedOn w:val="Heading3"/>
    <w:pPr>
      <w:widowControl/>
      <w:tabs>
        <w:tab w:val="clear" w:pos="0"/>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s>
      <w:autoSpaceDE/>
      <w:spacing w:before="240" w:after="60" w:line="480" w:lineRule="auto"/>
      <w:ind w:left="0" w:hanging="1260"/>
      <w:jc w:val="center"/>
    </w:pPr>
    <w:rPr>
      <w:rFonts w:cs="Arial"/>
      <w:b/>
      <w:bCs/>
      <w:i w:val="0"/>
      <w:iCs w:val="0"/>
      <w:smallCaps/>
      <w:sz w:val="32"/>
      <w:szCs w:val="26"/>
      <w:u w:val="single"/>
      <w:lang w:val="en-GB"/>
    </w:rPr>
  </w:style>
  <w:style w:type="paragraph" w:customStyle="1" w:styleId="tablecolhead">
    <w:name w:val="table col head"/>
    <w:basedOn w:val="Normal"/>
    <w:pPr>
      <w:widowControl/>
      <w:autoSpaceDE/>
      <w:jc w:val="center"/>
    </w:pPr>
    <w:rPr>
      <w:rFonts w:eastAsia="SimSun"/>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rFonts w:eastAsia="SimSun"/>
      <w:sz w:val="16"/>
      <w:szCs w:val="16"/>
      <w:lang w:val="en-US"/>
    </w:rPr>
  </w:style>
  <w:style w:type="paragraph" w:customStyle="1" w:styleId="tablehead">
    <w:name w:val="table head"/>
    <w:pPr>
      <w:numPr>
        <w:numId w:val="29"/>
      </w:numPr>
      <w:suppressAutoHyphens/>
      <w:spacing w:before="240" w:after="120" w:line="216" w:lineRule="auto"/>
      <w:jc w:val="center"/>
    </w:pPr>
    <w:rPr>
      <w:rFonts w:eastAsia="SimSun"/>
      <w:smallCaps/>
      <w:sz w:val="16"/>
      <w:szCs w:val="16"/>
      <w:lang w:val="en-US"/>
    </w:rPr>
  </w:style>
  <w:style w:type="paragraph" w:customStyle="1" w:styleId="figurecaption">
    <w:name w:val="figure caption"/>
    <w:pPr>
      <w:numPr>
        <w:numId w:val="28"/>
      </w:numPr>
      <w:suppressAutoHyphens/>
      <w:spacing w:before="80" w:after="200"/>
      <w:jc w:val="center"/>
    </w:pPr>
    <w:rPr>
      <w:sz w:val="16"/>
      <w:lang w:val="en-US" w:eastAsia="zh-CN"/>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styleId="TOCHeading">
    <w:name w:val="TOC Heading"/>
    <w:basedOn w:val="Heading1"/>
    <w:next w:val="Normal"/>
    <w:uiPriority w:val="39"/>
    <w:qFormat/>
    <w:pPr>
      <w:keepLines/>
      <w:numPr>
        <w:numId w:val="0"/>
      </w:numPr>
      <w:spacing w:before="240" w:line="257" w:lineRule="auto"/>
      <w:jc w:val="left"/>
      <w:outlineLvl w:val="9"/>
    </w:pPr>
    <w:rPr>
      <w:rFonts w:ascii="Calibri Light" w:eastAsia="Times New Roman" w:hAnsi="Calibri Light"/>
      <w:b w:val="0"/>
      <w:color w:val="2F5496"/>
      <w:kern w:val="0"/>
      <w:sz w:val="32"/>
      <w:szCs w:val="32"/>
    </w:rPr>
  </w:style>
  <w:style w:type="paragraph" w:styleId="TableofFigures">
    <w:name w:val="table of figures"/>
    <w:basedOn w:val="Normal"/>
    <w:next w:val="Normal"/>
  </w:style>
  <w:style w:type="paragraph" w:styleId="TOC2">
    <w:name w:val="toc 2"/>
    <w:basedOn w:val="Normal"/>
    <w:next w:val="Normal"/>
    <w:uiPriority w:val="39"/>
    <w:pPr>
      <w:ind w:left="200"/>
    </w:pPr>
  </w:style>
  <w:style w:type="paragraph" w:customStyle="1" w:styleId="paragraph">
    <w:name w:val="paragraph"/>
    <w:basedOn w:val="Normal"/>
    <w:pPr>
      <w:widowControl/>
      <w:autoSpaceDE/>
      <w:spacing w:before="280" w:after="280"/>
    </w:pPr>
    <w:rPr>
      <w:sz w:val="24"/>
      <w:szCs w:val="24"/>
      <w:lang w:val="en-G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paragraph" w:customStyle="1" w:styleId="HeaderLeft">
    <w:name w:val="Header Left"/>
    <w:basedOn w:val="Header"/>
    <w:pPr>
      <w:suppressLineNumbers/>
      <w:tabs>
        <w:tab w:val="clear" w:pos="4320"/>
        <w:tab w:val="clear" w:pos="8640"/>
        <w:tab w:val="center" w:pos="4535"/>
        <w:tab w:val="right" w:pos="907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942031">
      <w:bodyDiv w:val="1"/>
      <w:marLeft w:val="0"/>
      <w:marRight w:val="0"/>
      <w:marTop w:val="0"/>
      <w:marBottom w:val="0"/>
      <w:divBdr>
        <w:top w:val="none" w:sz="0" w:space="0" w:color="auto"/>
        <w:left w:val="none" w:sz="0" w:space="0" w:color="auto"/>
        <w:bottom w:val="none" w:sz="0" w:space="0" w:color="auto"/>
        <w:right w:val="none" w:sz="0" w:space="0" w:color="auto"/>
      </w:divBdr>
    </w:div>
    <w:div w:id="1332371703">
      <w:bodyDiv w:val="1"/>
      <w:marLeft w:val="0"/>
      <w:marRight w:val="0"/>
      <w:marTop w:val="0"/>
      <w:marBottom w:val="0"/>
      <w:divBdr>
        <w:top w:val="none" w:sz="0" w:space="0" w:color="auto"/>
        <w:left w:val="none" w:sz="0" w:space="0" w:color="auto"/>
        <w:bottom w:val="none" w:sz="0" w:space="0" w:color="auto"/>
        <w:right w:val="none" w:sz="0" w:space="0" w:color="auto"/>
      </w:divBdr>
    </w:div>
    <w:div w:id="21022923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3.xml"/><Relationship Id="rId35"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9CFCD5C589E148875CB0F325A26563" ma:contentTypeVersion="3" ma:contentTypeDescription="Create a new document." ma:contentTypeScope="" ma:versionID="14c65e1b64c2bb12f90983252a8cf3e1">
  <xsd:schema xmlns:xsd="http://www.w3.org/2001/XMLSchema" xmlns:xs="http://www.w3.org/2001/XMLSchema" xmlns:p="http://schemas.microsoft.com/office/2006/metadata/properties" xmlns:ns2="45d686a4-4214-4d49-9f3b-ce649892afe1" targetNamespace="http://schemas.microsoft.com/office/2006/metadata/properties" ma:root="true" ma:fieldsID="371df70ac31f21237614316bb6b1e20a" ns2:_="">
    <xsd:import namespace="45d686a4-4214-4d49-9f3b-ce649892af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686a4-4214-4d49-9f3b-ce649892a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9CABBD-520D-4CB8-B6CF-19D00AB1FFED}">
  <ds:schemaRefs>
    <ds:schemaRef ds:uri="http://schemas.openxmlformats.org/officeDocument/2006/bibliography"/>
  </ds:schemaRefs>
</ds:datastoreItem>
</file>

<file path=customXml/itemProps2.xml><?xml version="1.0" encoding="utf-8"?>
<ds:datastoreItem xmlns:ds="http://schemas.openxmlformats.org/officeDocument/2006/customXml" ds:itemID="{EDC2B782-BEF0-4699-B37B-3DA4C7D8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686a4-4214-4d49-9f3b-ce649892a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8D9DD0-A0BB-4397-BF3B-ABFE3DE96071}">
  <ds:schemaRefs>
    <ds:schemaRef ds:uri="http://schemas.microsoft.com/sharepoint/v3/contenttype/forms"/>
  </ds:schemaRefs>
</ds:datastoreItem>
</file>

<file path=customXml/itemProps4.xml><?xml version="1.0" encoding="utf-8"?>
<ds:datastoreItem xmlns:ds="http://schemas.openxmlformats.org/officeDocument/2006/customXml" ds:itemID="{870BEA21-4DB8-42EB-B554-11926911B3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5545</Words>
  <Characters>31612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37083</CharactersWithSpaces>
  <SharedDoc>false</SharedDoc>
  <HLinks>
    <vt:vector size="246" baseType="variant">
      <vt:variant>
        <vt:i4>4980753</vt:i4>
      </vt:variant>
      <vt:variant>
        <vt:i4>231</vt:i4>
      </vt:variant>
      <vt:variant>
        <vt:i4>0</vt:i4>
      </vt:variant>
      <vt:variant>
        <vt:i4>5</vt:i4>
      </vt:variant>
      <vt:variant>
        <vt:lpwstr>https://www.riverbankcomputing.com/static/Docs/PyQt6/</vt:lpwstr>
      </vt:variant>
      <vt:variant>
        <vt:lpwstr/>
      </vt:variant>
      <vt:variant>
        <vt:i4>6684796</vt:i4>
      </vt:variant>
      <vt:variant>
        <vt:i4>228</vt:i4>
      </vt:variant>
      <vt:variant>
        <vt:i4>0</vt:i4>
      </vt:variant>
      <vt:variant>
        <vt:i4>5</vt:i4>
      </vt:variant>
      <vt:variant>
        <vt:lpwstr>https://developers.google.com/drive</vt:lpwstr>
      </vt:variant>
      <vt:variant>
        <vt:lpwstr/>
      </vt:variant>
      <vt:variant>
        <vt:i4>5636189</vt:i4>
      </vt:variant>
      <vt:variant>
        <vt:i4>225</vt:i4>
      </vt:variant>
      <vt:variant>
        <vt:i4>0</vt:i4>
      </vt:variant>
      <vt:variant>
        <vt:i4>5</vt:i4>
      </vt:variant>
      <vt:variant>
        <vt:lpwstr>https://www.openssl.org/</vt:lpwstr>
      </vt:variant>
      <vt:variant>
        <vt:lpwstr/>
      </vt:variant>
      <vt:variant>
        <vt:i4>5701718</vt:i4>
      </vt:variant>
      <vt:variant>
        <vt:i4>222</vt:i4>
      </vt:variant>
      <vt:variant>
        <vt:i4>0</vt:i4>
      </vt:variant>
      <vt:variant>
        <vt:i4>5</vt:i4>
      </vt:variant>
      <vt:variant>
        <vt:lpwstr>https://pycryptodome.readthedocs.io/</vt:lpwstr>
      </vt:variant>
      <vt:variant>
        <vt:lpwstr/>
      </vt:variant>
      <vt:variant>
        <vt:i4>1376286</vt:i4>
      </vt:variant>
      <vt:variant>
        <vt:i4>219</vt:i4>
      </vt:variant>
      <vt:variant>
        <vt:i4>0</vt:i4>
      </vt:variant>
      <vt:variant>
        <vt:i4>5</vt:i4>
      </vt:variant>
      <vt:variant>
        <vt:lpwstr>https://docs.python.org/3</vt:lpwstr>
      </vt:variant>
      <vt:variant>
        <vt:lpwstr/>
      </vt:variant>
      <vt:variant>
        <vt:i4>8192104</vt:i4>
      </vt:variant>
      <vt:variant>
        <vt:i4>216</vt:i4>
      </vt:variant>
      <vt:variant>
        <vt:i4>0</vt:i4>
      </vt:variant>
      <vt:variant>
        <vt:i4>5</vt:i4>
      </vt:variant>
      <vt:variant>
        <vt:lpwstr>https://learn.microsoft.com/windows/security/bitlocker</vt:lpwstr>
      </vt:variant>
      <vt:variant>
        <vt:lpwstr/>
      </vt:variant>
      <vt:variant>
        <vt:i4>1179724</vt:i4>
      </vt:variant>
      <vt:variant>
        <vt:i4>213</vt:i4>
      </vt:variant>
      <vt:variant>
        <vt:i4>0</vt:i4>
      </vt:variant>
      <vt:variant>
        <vt:i4>5</vt:i4>
      </vt:variant>
      <vt:variant>
        <vt:lpwstr>https://www.veracrypt.fr/</vt:lpwstr>
      </vt:variant>
      <vt:variant>
        <vt:lpwstr/>
      </vt:variant>
      <vt:variant>
        <vt:i4>8060996</vt:i4>
      </vt:variant>
      <vt:variant>
        <vt:i4>206</vt:i4>
      </vt:variant>
      <vt:variant>
        <vt:i4>0</vt:i4>
      </vt:variant>
      <vt:variant>
        <vt:i4>5</vt:i4>
      </vt:variant>
      <vt:variant>
        <vt:lpwstr/>
      </vt:variant>
      <vt:variant>
        <vt:lpwstr>__RefHeading___Toc187585164</vt:lpwstr>
      </vt:variant>
      <vt:variant>
        <vt:i4>1048625</vt:i4>
      </vt:variant>
      <vt:variant>
        <vt:i4>194</vt:i4>
      </vt:variant>
      <vt:variant>
        <vt:i4>0</vt:i4>
      </vt:variant>
      <vt:variant>
        <vt:i4>5</vt:i4>
      </vt:variant>
      <vt:variant>
        <vt:lpwstr/>
      </vt:variant>
      <vt:variant>
        <vt:lpwstr>_Toc230377401</vt:lpwstr>
      </vt:variant>
      <vt:variant>
        <vt:i4>1048625</vt:i4>
      </vt:variant>
      <vt:variant>
        <vt:i4>188</vt:i4>
      </vt:variant>
      <vt:variant>
        <vt:i4>0</vt:i4>
      </vt:variant>
      <vt:variant>
        <vt:i4>5</vt:i4>
      </vt:variant>
      <vt:variant>
        <vt:lpwstr/>
      </vt:variant>
      <vt:variant>
        <vt:lpwstr>_Toc230377400</vt:lpwstr>
      </vt:variant>
      <vt:variant>
        <vt:i4>1638454</vt:i4>
      </vt:variant>
      <vt:variant>
        <vt:i4>182</vt:i4>
      </vt:variant>
      <vt:variant>
        <vt:i4>0</vt:i4>
      </vt:variant>
      <vt:variant>
        <vt:i4>5</vt:i4>
      </vt:variant>
      <vt:variant>
        <vt:lpwstr/>
      </vt:variant>
      <vt:variant>
        <vt:lpwstr>_Toc230377399</vt:lpwstr>
      </vt:variant>
      <vt:variant>
        <vt:i4>1638454</vt:i4>
      </vt:variant>
      <vt:variant>
        <vt:i4>176</vt:i4>
      </vt:variant>
      <vt:variant>
        <vt:i4>0</vt:i4>
      </vt:variant>
      <vt:variant>
        <vt:i4>5</vt:i4>
      </vt:variant>
      <vt:variant>
        <vt:lpwstr/>
      </vt:variant>
      <vt:variant>
        <vt:lpwstr>_Toc230377398</vt:lpwstr>
      </vt:variant>
      <vt:variant>
        <vt:i4>1638454</vt:i4>
      </vt:variant>
      <vt:variant>
        <vt:i4>170</vt:i4>
      </vt:variant>
      <vt:variant>
        <vt:i4>0</vt:i4>
      </vt:variant>
      <vt:variant>
        <vt:i4>5</vt:i4>
      </vt:variant>
      <vt:variant>
        <vt:lpwstr/>
      </vt:variant>
      <vt:variant>
        <vt:lpwstr>_Toc230377396</vt:lpwstr>
      </vt:variant>
      <vt:variant>
        <vt:i4>1638454</vt:i4>
      </vt:variant>
      <vt:variant>
        <vt:i4>164</vt:i4>
      </vt:variant>
      <vt:variant>
        <vt:i4>0</vt:i4>
      </vt:variant>
      <vt:variant>
        <vt:i4>5</vt:i4>
      </vt:variant>
      <vt:variant>
        <vt:lpwstr/>
      </vt:variant>
      <vt:variant>
        <vt:lpwstr>_Toc230377395</vt:lpwstr>
      </vt:variant>
      <vt:variant>
        <vt:i4>1638454</vt:i4>
      </vt:variant>
      <vt:variant>
        <vt:i4>158</vt:i4>
      </vt:variant>
      <vt:variant>
        <vt:i4>0</vt:i4>
      </vt:variant>
      <vt:variant>
        <vt:i4>5</vt:i4>
      </vt:variant>
      <vt:variant>
        <vt:lpwstr/>
      </vt:variant>
      <vt:variant>
        <vt:lpwstr>_Toc230377394</vt:lpwstr>
      </vt:variant>
      <vt:variant>
        <vt:i4>1638454</vt:i4>
      </vt:variant>
      <vt:variant>
        <vt:i4>152</vt:i4>
      </vt:variant>
      <vt:variant>
        <vt:i4>0</vt:i4>
      </vt:variant>
      <vt:variant>
        <vt:i4>5</vt:i4>
      </vt:variant>
      <vt:variant>
        <vt:lpwstr/>
      </vt:variant>
      <vt:variant>
        <vt:lpwstr>_Toc230377393</vt:lpwstr>
      </vt:variant>
      <vt:variant>
        <vt:i4>1638454</vt:i4>
      </vt:variant>
      <vt:variant>
        <vt:i4>146</vt:i4>
      </vt:variant>
      <vt:variant>
        <vt:i4>0</vt:i4>
      </vt:variant>
      <vt:variant>
        <vt:i4>5</vt:i4>
      </vt:variant>
      <vt:variant>
        <vt:lpwstr/>
      </vt:variant>
      <vt:variant>
        <vt:lpwstr>_Toc230377392</vt:lpwstr>
      </vt:variant>
      <vt:variant>
        <vt:i4>1638454</vt:i4>
      </vt:variant>
      <vt:variant>
        <vt:i4>140</vt:i4>
      </vt:variant>
      <vt:variant>
        <vt:i4>0</vt:i4>
      </vt:variant>
      <vt:variant>
        <vt:i4>5</vt:i4>
      </vt:variant>
      <vt:variant>
        <vt:lpwstr/>
      </vt:variant>
      <vt:variant>
        <vt:lpwstr>_Toc230377391</vt:lpwstr>
      </vt:variant>
      <vt:variant>
        <vt:i4>1572918</vt:i4>
      </vt:variant>
      <vt:variant>
        <vt:i4>134</vt:i4>
      </vt:variant>
      <vt:variant>
        <vt:i4>0</vt:i4>
      </vt:variant>
      <vt:variant>
        <vt:i4>5</vt:i4>
      </vt:variant>
      <vt:variant>
        <vt:lpwstr/>
      </vt:variant>
      <vt:variant>
        <vt:lpwstr>_Toc230377389</vt:lpwstr>
      </vt:variant>
      <vt:variant>
        <vt:i4>1572918</vt:i4>
      </vt:variant>
      <vt:variant>
        <vt:i4>128</vt:i4>
      </vt:variant>
      <vt:variant>
        <vt:i4>0</vt:i4>
      </vt:variant>
      <vt:variant>
        <vt:i4>5</vt:i4>
      </vt:variant>
      <vt:variant>
        <vt:lpwstr/>
      </vt:variant>
      <vt:variant>
        <vt:lpwstr>_Toc230377388</vt:lpwstr>
      </vt:variant>
      <vt:variant>
        <vt:i4>1572918</vt:i4>
      </vt:variant>
      <vt:variant>
        <vt:i4>122</vt:i4>
      </vt:variant>
      <vt:variant>
        <vt:i4>0</vt:i4>
      </vt:variant>
      <vt:variant>
        <vt:i4>5</vt:i4>
      </vt:variant>
      <vt:variant>
        <vt:lpwstr/>
      </vt:variant>
      <vt:variant>
        <vt:lpwstr>_Toc230377387</vt:lpwstr>
      </vt:variant>
      <vt:variant>
        <vt:i4>1572918</vt:i4>
      </vt:variant>
      <vt:variant>
        <vt:i4>116</vt:i4>
      </vt:variant>
      <vt:variant>
        <vt:i4>0</vt:i4>
      </vt:variant>
      <vt:variant>
        <vt:i4>5</vt:i4>
      </vt:variant>
      <vt:variant>
        <vt:lpwstr/>
      </vt:variant>
      <vt:variant>
        <vt:lpwstr>_Toc230377386</vt:lpwstr>
      </vt:variant>
      <vt:variant>
        <vt:i4>1572918</vt:i4>
      </vt:variant>
      <vt:variant>
        <vt:i4>110</vt:i4>
      </vt:variant>
      <vt:variant>
        <vt:i4>0</vt:i4>
      </vt:variant>
      <vt:variant>
        <vt:i4>5</vt:i4>
      </vt:variant>
      <vt:variant>
        <vt:lpwstr/>
      </vt:variant>
      <vt:variant>
        <vt:lpwstr>_Toc230377385</vt:lpwstr>
      </vt:variant>
      <vt:variant>
        <vt:i4>1572918</vt:i4>
      </vt:variant>
      <vt:variant>
        <vt:i4>104</vt:i4>
      </vt:variant>
      <vt:variant>
        <vt:i4>0</vt:i4>
      </vt:variant>
      <vt:variant>
        <vt:i4>5</vt:i4>
      </vt:variant>
      <vt:variant>
        <vt:lpwstr/>
      </vt:variant>
      <vt:variant>
        <vt:lpwstr>_Toc230377384</vt:lpwstr>
      </vt:variant>
      <vt:variant>
        <vt:i4>1572918</vt:i4>
      </vt:variant>
      <vt:variant>
        <vt:i4>98</vt:i4>
      </vt:variant>
      <vt:variant>
        <vt:i4>0</vt:i4>
      </vt:variant>
      <vt:variant>
        <vt:i4>5</vt:i4>
      </vt:variant>
      <vt:variant>
        <vt:lpwstr/>
      </vt:variant>
      <vt:variant>
        <vt:lpwstr>_Toc230377383</vt:lpwstr>
      </vt:variant>
      <vt:variant>
        <vt:i4>1572918</vt:i4>
      </vt:variant>
      <vt:variant>
        <vt:i4>92</vt:i4>
      </vt:variant>
      <vt:variant>
        <vt:i4>0</vt:i4>
      </vt:variant>
      <vt:variant>
        <vt:i4>5</vt:i4>
      </vt:variant>
      <vt:variant>
        <vt:lpwstr/>
      </vt:variant>
      <vt:variant>
        <vt:lpwstr>_Toc230377382</vt:lpwstr>
      </vt:variant>
      <vt:variant>
        <vt:i4>1572918</vt:i4>
      </vt:variant>
      <vt:variant>
        <vt:i4>86</vt:i4>
      </vt:variant>
      <vt:variant>
        <vt:i4>0</vt:i4>
      </vt:variant>
      <vt:variant>
        <vt:i4>5</vt:i4>
      </vt:variant>
      <vt:variant>
        <vt:lpwstr/>
      </vt:variant>
      <vt:variant>
        <vt:lpwstr>_Toc230377381</vt:lpwstr>
      </vt:variant>
      <vt:variant>
        <vt:i4>1572918</vt:i4>
      </vt:variant>
      <vt:variant>
        <vt:i4>80</vt:i4>
      </vt:variant>
      <vt:variant>
        <vt:i4>0</vt:i4>
      </vt:variant>
      <vt:variant>
        <vt:i4>5</vt:i4>
      </vt:variant>
      <vt:variant>
        <vt:lpwstr/>
      </vt:variant>
      <vt:variant>
        <vt:lpwstr>_Toc230377380</vt:lpwstr>
      </vt:variant>
      <vt:variant>
        <vt:i4>1507382</vt:i4>
      </vt:variant>
      <vt:variant>
        <vt:i4>74</vt:i4>
      </vt:variant>
      <vt:variant>
        <vt:i4>0</vt:i4>
      </vt:variant>
      <vt:variant>
        <vt:i4>5</vt:i4>
      </vt:variant>
      <vt:variant>
        <vt:lpwstr/>
      </vt:variant>
      <vt:variant>
        <vt:lpwstr>_Toc230377378</vt:lpwstr>
      </vt:variant>
      <vt:variant>
        <vt:i4>1507382</vt:i4>
      </vt:variant>
      <vt:variant>
        <vt:i4>68</vt:i4>
      </vt:variant>
      <vt:variant>
        <vt:i4>0</vt:i4>
      </vt:variant>
      <vt:variant>
        <vt:i4>5</vt:i4>
      </vt:variant>
      <vt:variant>
        <vt:lpwstr/>
      </vt:variant>
      <vt:variant>
        <vt:lpwstr>_Toc230377377</vt:lpwstr>
      </vt:variant>
      <vt:variant>
        <vt:i4>1507382</vt:i4>
      </vt:variant>
      <vt:variant>
        <vt:i4>62</vt:i4>
      </vt:variant>
      <vt:variant>
        <vt:i4>0</vt:i4>
      </vt:variant>
      <vt:variant>
        <vt:i4>5</vt:i4>
      </vt:variant>
      <vt:variant>
        <vt:lpwstr/>
      </vt:variant>
      <vt:variant>
        <vt:lpwstr>_Toc230377376</vt:lpwstr>
      </vt:variant>
      <vt:variant>
        <vt:i4>1507382</vt:i4>
      </vt:variant>
      <vt:variant>
        <vt:i4>56</vt:i4>
      </vt:variant>
      <vt:variant>
        <vt:i4>0</vt:i4>
      </vt:variant>
      <vt:variant>
        <vt:i4>5</vt:i4>
      </vt:variant>
      <vt:variant>
        <vt:lpwstr/>
      </vt:variant>
      <vt:variant>
        <vt:lpwstr>_Toc230377375</vt:lpwstr>
      </vt:variant>
      <vt:variant>
        <vt:i4>1507382</vt:i4>
      </vt:variant>
      <vt:variant>
        <vt:i4>50</vt:i4>
      </vt:variant>
      <vt:variant>
        <vt:i4>0</vt:i4>
      </vt:variant>
      <vt:variant>
        <vt:i4>5</vt:i4>
      </vt:variant>
      <vt:variant>
        <vt:lpwstr/>
      </vt:variant>
      <vt:variant>
        <vt:lpwstr>_Toc230377374</vt:lpwstr>
      </vt:variant>
      <vt:variant>
        <vt:i4>1507382</vt:i4>
      </vt:variant>
      <vt:variant>
        <vt:i4>44</vt:i4>
      </vt:variant>
      <vt:variant>
        <vt:i4>0</vt:i4>
      </vt:variant>
      <vt:variant>
        <vt:i4>5</vt:i4>
      </vt:variant>
      <vt:variant>
        <vt:lpwstr/>
      </vt:variant>
      <vt:variant>
        <vt:lpwstr>_Toc230377373</vt:lpwstr>
      </vt:variant>
      <vt:variant>
        <vt:i4>1507382</vt:i4>
      </vt:variant>
      <vt:variant>
        <vt:i4>38</vt:i4>
      </vt:variant>
      <vt:variant>
        <vt:i4>0</vt:i4>
      </vt:variant>
      <vt:variant>
        <vt:i4>5</vt:i4>
      </vt:variant>
      <vt:variant>
        <vt:lpwstr/>
      </vt:variant>
      <vt:variant>
        <vt:lpwstr>_Toc230377372</vt:lpwstr>
      </vt:variant>
      <vt:variant>
        <vt:i4>1507382</vt:i4>
      </vt:variant>
      <vt:variant>
        <vt:i4>32</vt:i4>
      </vt:variant>
      <vt:variant>
        <vt:i4>0</vt:i4>
      </vt:variant>
      <vt:variant>
        <vt:i4>5</vt:i4>
      </vt:variant>
      <vt:variant>
        <vt:lpwstr/>
      </vt:variant>
      <vt:variant>
        <vt:lpwstr>_Toc230377371</vt:lpwstr>
      </vt:variant>
      <vt:variant>
        <vt:i4>1507382</vt:i4>
      </vt:variant>
      <vt:variant>
        <vt:i4>26</vt:i4>
      </vt:variant>
      <vt:variant>
        <vt:i4>0</vt:i4>
      </vt:variant>
      <vt:variant>
        <vt:i4>5</vt:i4>
      </vt:variant>
      <vt:variant>
        <vt:lpwstr/>
      </vt:variant>
      <vt:variant>
        <vt:lpwstr>_Toc230377370</vt:lpwstr>
      </vt:variant>
      <vt:variant>
        <vt:i4>1441846</vt:i4>
      </vt:variant>
      <vt:variant>
        <vt:i4>20</vt:i4>
      </vt:variant>
      <vt:variant>
        <vt:i4>0</vt:i4>
      </vt:variant>
      <vt:variant>
        <vt:i4>5</vt:i4>
      </vt:variant>
      <vt:variant>
        <vt:lpwstr/>
      </vt:variant>
      <vt:variant>
        <vt:lpwstr>_Toc230377369</vt:lpwstr>
      </vt:variant>
      <vt:variant>
        <vt:i4>1441846</vt:i4>
      </vt:variant>
      <vt:variant>
        <vt:i4>14</vt:i4>
      </vt:variant>
      <vt:variant>
        <vt:i4>0</vt:i4>
      </vt:variant>
      <vt:variant>
        <vt:i4>5</vt:i4>
      </vt:variant>
      <vt:variant>
        <vt:lpwstr/>
      </vt:variant>
      <vt:variant>
        <vt:lpwstr>_Toc230377368</vt:lpwstr>
      </vt:variant>
      <vt:variant>
        <vt:i4>1441846</vt:i4>
      </vt:variant>
      <vt:variant>
        <vt:i4>8</vt:i4>
      </vt:variant>
      <vt:variant>
        <vt:i4>0</vt:i4>
      </vt:variant>
      <vt:variant>
        <vt:i4>5</vt:i4>
      </vt:variant>
      <vt:variant>
        <vt:lpwstr/>
      </vt:variant>
      <vt:variant>
        <vt:lpwstr>_Toc230377367</vt:lpwstr>
      </vt:variant>
      <vt:variant>
        <vt:i4>1441846</vt:i4>
      </vt:variant>
      <vt:variant>
        <vt:i4>2</vt:i4>
      </vt:variant>
      <vt:variant>
        <vt:i4>0</vt:i4>
      </vt:variant>
      <vt:variant>
        <vt:i4>5</vt:i4>
      </vt:variant>
      <vt:variant>
        <vt:lpwstr/>
      </vt:variant>
      <vt:variant>
        <vt:lpwstr>_Toc230377366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2026-05-30T19:53:00Z</dcterms:created>
  <dcterms:modified xsi:type="dcterms:W3CDTF">2026-06-02T14:09:00Z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0x0101000E9CFCD5C589E148875CB0F325A26563</vt:lpwstr>
  </property>
</Properties>
</file>